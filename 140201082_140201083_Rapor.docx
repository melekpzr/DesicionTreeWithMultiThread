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218" w:rsidRDefault="004C5218" w:rsidP="004C5218">
      <w:pPr>
        <w:pStyle w:val="Title1"/>
      </w:pPr>
    </w:p>
    <w:p w:rsidR="004C5218" w:rsidRDefault="004C5218" w:rsidP="004C5218">
      <w:pPr>
        <w:pStyle w:val="Author"/>
      </w:pPr>
      <w:r>
        <w:rPr>
          <w:noProof/>
          <w:lang w:eastAsia="tr-TR"/>
        </w:rPr>
        <w:drawing>
          <wp:inline distT="0" distB="0" distL="0" distR="0">
            <wp:extent cx="4089848" cy="3667125"/>
            <wp:effectExtent l="19050" t="0" r="5902" b="0"/>
            <wp:docPr id="7" name="Resim 7" descr="amblem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blem25"/>
                    <pic:cNvPicPr>
                      <a:picLocks noChangeAspect="1" noChangeArrowheads="1"/>
                    </pic:cNvPicPr>
                  </pic:nvPicPr>
                  <pic:blipFill>
                    <a:blip r:embed="rId7" cstate="print"/>
                    <a:srcRect/>
                    <a:stretch>
                      <a:fillRect/>
                    </a:stretch>
                  </pic:blipFill>
                  <pic:spPr bwMode="auto">
                    <a:xfrm>
                      <a:off x="0" y="0"/>
                      <a:ext cx="4089848" cy="3667125"/>
                    </a:xfrm>
                    <a:prstGeom prst="rect">
                      <a:avLst/>
                    </a:prstGeom>
                    <a:noFill/>
                    <a:ln w="9525">
                      <a:noFill/>
                      <a:miter lim="800000"/>
                      <a:headEnd/>
                      <a:tailEnd/>
                    </a:ln>
                  </pic:spPr>
                </pic:pic>
              </a:graphicData>
            </a:graphic>
          </wp:inline>
        </w:drawing>
      </w:r>
    </w:p>
    <w:p w:rsidR="004C5218" w:rsidRDefault="004C5218" w:rsidP="004C5218"/>
    <w:p w:rsidR="004C5218" w:rsidRDefault="004C5218" w:rsidP="004C5218"/>
    <w:p w:rsidR="004C5218" w:rsidRDefault="004C5218" w:rsidP="004C5218"/>
    <w:p w:rsidR="004C5218" w:rsidRDefault="004C5218" w:rsidP="004C5218">
      <w:pPr>
        <w:pStyle w:val="Author"/>
      </w:pPr>
    </w:p>
    <w:p w:rsidR="004C5218" w:rsidRPr="0058525E" w:rsidRDefault="004C5218" w:rsidP="004C5218">
      <w:pPr>
        <w:pStyle w:val="Author"/>
        <w:rPr>
          <w:b/>
          <w:i w:val="0"/>
          <w:sz w:val="32"/>
          <w:szCs w:val="32"/>
        </w:rPr>
      </w:pPr>
      <w:r w:rsidRPr="0058525E">
        <w:rPr>
          <w:b/>
          <w:i w:val="0"/>
          <w:sz w:val="32"/>
          <w:szCs w:val="32"/>
        </w:rPr>
        <w:t>KOCAELİ ÜNİVERSİTESİ</w:t>
      </w:r>
    </w:p>
    <w:p w:rsidR="004C5218" w:rsidRPr="0058525E" w:rsidRDefault="004C5218" w:rsidP="004C5218">
      <w:pPr>
        <w:pStyle w:val="Author"/>
        <w:rPr>
          <w:b/>
          <w:i w:val="0"/>
          <w:sz w:val="32"/>
          <w:szCs w:val="32"/>
        </w:rPr>
      </w:pPr>
      <w:r w:rsidRPr="0058525E">
        <w:rPr>
          <w:b/>
          <w:i w:val="0"/>
          <w:sz w:val="32"/>
          <w:szCs w:val="32"/>
        </w:rPr>
        <w:t>BİLGİSAYAR MÜHENDİSLİĞİ</w:t>
      </w:r>
    </w:p>
    <w:p w:rsidR="004C5218" w:rsidRPr="0058525E" w:rsidRDefault="004C5218" w:rsidP="004C5218">
      <w:pPr>
        <w:pStyle w:val="Author"/>
        <w:rPr>
          <w:b/>
          <w:i w:val="0"/>
          <w:sz w:val="32"/>
          <w:szCs w:val="32"/>
        </w:rPr>
      </w:pPr>
      <w:r>
        <w:rPr>
          <w:b/>
          <w:i w:val="0"/>
          <w:sz w:val="32"/>
          <w:szCs w:val="32"/>
        </w:rPr>
        <w:t>YAZILIM</w:t>
      </w:r>
      <w:r w:rsidRPr="0058525E">
        <w:rPr>
          <w:b/>
          <w:i w:val="0"/>
          <w:sz w:val="32"/>
          <w:szCs w:val="32"/>
        </w:rPr>
        <w:t xml:space="preserve"> LABARATUVARI 2</w:t>
      </w:r>
    </w:p>
    <w:p w:rsidR="004C5218" w:rsidRDefault="004C5218" w:rsidP="004C5218">
      <w:pPr>
        <w:pStyle w:val="Author"/>
        <w:rPr>
          <w:sz w:val="32"/>
          <w:szCs w:val="32"/>
        </w:rPr>
      </w:pPr>
      <w:r w:rsidRPr="0058525E">
        <w:rPr>
          <w:b/>
          <w:i w:val="0"/>
          <w:sz w:val="32"/>
          <w:szCs w:val="32"/>
        </w:rPr>
        <w:t>2. PROJE</w:t>
      </w:r>
      <w:r w:rsidRPr="0058525E">
        <w:rPr>
          <w:sz w:val="32"/>
          <w:szCs w:val="32"/>
        </w:rPr>
        <w:t xml:space="preserve"> </w:t>
      </w:r>
    </w:p>
    <w:p w:rsidR="004C5218" w:rsidRDefault="004C5218" w:rsidP="004C5218">
      <w:pPr>
        <w:pStyle w:val="Author"/>
        <w:rPr>
          <w:sz w:val="32"/>
          <w:szCs w:val="32"/>
        </w:rPr>
      </w:pPr>
      <w:r w:rsidRPr="0058525E">
        <w:rPr>
          <w:sz w:val="32"/>
          <w:szCs w:val="32"/>
        </w:rPr>
        <w:t xml:space="preserve">  </w:t>
      </w:r>
    </w:p>
    <w:p w:rsidR="004C5218" w:rsidRPr="004555B8" w:rsidRDefault="004C5218" w:rsidP="004C5218">
      <w:pPr>
        <w:pStyle w:val="Author"/>
        <w:rPr>
          <w:i w:val="0"/>
          <w:sz w:val="28"/>
          <w:szCs w:val="28"/>
        </w:rPr>
      </w:pPr>
      <w:r w:rsidRPr="004555B8">
        <w:rPr>
          <w:i w:val="0"/>
          <w:sz w:val="28"/>
          <w:szCs w:val="28"/>
        </w:rPr>
        <w:t>140201082 SÜMEYRA ÇAKMAK</w:t>
      </w:r>
    </w:p>
    <w:p w:rsidR="004C5218" w:rsidRPr="004C5218" w:rsidRDefault="004C5218" w:rsidP="004C5218">
      <w:pPr>
        <w:jc w:val="center"/>
        <w:rPr>
          <w:sz w:val="28"/>
          <w:szCs w:val="28"/>
        </w:rPr>
      </w:pPr>
      <w:r w:rsidRPr="004C5218">
        <w:rPr>
          <w:sz w:val="28"/>
          <w:szCs w:val="28"/>
        </w:rPr>
        <w:t>140201083 MELEK PAZARBAŞI</w:t>
      </w:r>
    </w:p>
    <w:p w:rsidR="004C5218" w:rsidRDefault="004C5218" w:rsidP="004C5218">
      <w:pPr>
        <w:pStyle w:val="Author"/>
        <w:rPr>
          <w:sz w:val="32"/>
          <w:szCs w:val="32"/>
        </w:rPr>
      </w:pPr>
    </w:p>
    <w:p w:rsidR="004C5218" w:rsidRDefault="004C5218" w:rsidP="004C5218">
      <w:pPr>
        <w:pStyle w:val="Author"/>
        <w:rPr>
          <w:sz w:val="32"/>
          <w:szCs w:val="32"/>
        </w:rPr>
      </w:pPr>
    </w:p>
    <w:p w:rsidR="004C5218" w:rsidRDefault="004C5218" w:rsidP="004C5218"/>
    <w:p w:rsidR="004C5218" w:rsidRPr="004C5218" w:rsidRDefault="004C5218" w:rsidP="004C5218"/>
    <w:p w:rsidR="00BE1845" w:rsidRPr="00BE1845" w:rsidRDefault="00BE1845" w:rsidP="00EE4C87">
      <w:pPr>
        <w:pStyle w:val="Author"/>
        <w:rPr>
          <w:i w:val="0"/>
          <w:sz w:val="40"/>
          <w:szCs w:val="40"/>
        </w:rPr>
      </w:pPr>
      <w:proofErr w:type="spellStart"/>
      <w:r w:rsidRPr="00BE1845">
        <w:rPr>
          <w:rFonts w:eastAsiaTheme="minorHAnsi"/>
          <w:b/>
          <w:sz w:val="40"/>
          <w:szCs w:val="40"/>
        </w:rPr>
        <w:t>Multi</w:t>
      </w:r>
      <w:proofErr w:type="spellEnd"/>
      <w:r w:rsidRPr="00BE1845">
        <w:rPr>
          <w:rFonts w:eastAsiaTheme="minorHAnsi"/>
          <w:b/>
          <w:sz w:val="40"/>
          <w:szCs w:val="40"/>
        </w:rPr>
        <w:t xml:space="preserve"> </w:t>
      </w:r>
      <w:proofErr w:type="spellStart"/>
      <w:r w:rsidRPr="00BE1845">
        <w:rPr>
          <w:rFonts w:eastAsiaTheme="minorHAnsi"/>
          <w:b/>
          <w:sz w:val="40"/>
          <w:szCs w:val="40"/>
        </w:rPr>
        <w:t>Thread</w:t>
      </w:r>
      <w:proofErr w:type="spellEnd"/>
      <w:r w:rsidRPr="00BE1845">
        <w:rPr>
          <w:rFonts w:eastAsiaTheme="minorHAnsi"/>
          <w:b/>
          <w:sz w:val="40"/>
          <w:szCs w:val="40"/>
        </w:rPr>
        <w:t xml:space="preserve"> Kullanarak Karar Ağacı Oluşturma</w:t>
      </w:r>
      <w:r w:rsidRPr="00BE1845">
        <w:rPr>
          <w:i w:val="0"/>
          <w:sz w:val="40"/>
          <w:szCs w:val="40"/>
        </w:rPr>
        <w:t xml:space="preserve"> </w:t>
      </w:r>
    </w:p>
    <w:p w:rsidR="00E37D37" w:rsidRPr="00BE1845" w:rsidRDefault="004F6008" w:rsidP="00EE4C87">
      <w:pPr>
        <w:pStyle w:val="Author"/>
      </w:pPr>
      <w:r w:rsidRPr="00BE1845">
        <w:rPr>
          <w:i w:val="0"/>
        </w:rPr>
        <w:t>1.</w:t>
      </w:r>
      <w:r w:rsidR="006B3228" w:rsidRPr="00BE1845">
        <w:rPr>
          <w:i w:val="0"/>
        </w:rPr>
        <w:t>Melek Pazarbaşı</w:t>
      </w:r>
      <w:r w:rsidR="001A26B3" w:rsidRPr="00BE1845">
        <w:t xml:space="preserve"> </w:t>
      </w:r>
      <w:r w:rsidR="00A613E9" w:rsidRPr="00BE1845">
        <w:rPr>
          <w:rFonts w:eastAsia="Times New Roman"/>
        </w:rPr>
        <w:t xml:space="preserve"> </w:t>
      </w:r>
      <w:r w:rsidRPr="00BE1845">
        <w:rPr>
          <w:i w:val="0"/>
        </w:rPr>
        <w:t>2.</w:t>
      </w:r>
      <w:proofErr w:type="spellStart"/>
      <w:r w:rsidR="00594EF2" w:rsidRPr="00BE1845">
        <w:rPr>
          <w:i w:val="0"/>
        </w:rPr>
        <w:t>Sümeyra</w:t>
      </w:r>
      <w:proofErr w:type="spellEnd"/>
      <w:r w:rsidR="00594EF2" w:rsidRPr="00BE1845">
        <w:rPr>
          <w:i w:val="0"/>
        </w:rPr>
        <w:t xml:space="preserve"> Çakmak</w:t>
      </w:r>
    </w:p>
    <w:p w:rsidR="00E37D37" w:rsidRDefault="00A613E9" w:rsidP="00EE4C87">
      <w:pPr>
        <w:pStyle w:val="Affiliation"/>
      </w:pPr>
      <w:r>
        <w:t>Bilgisayar</w:t>
      </w:r>
      <w:r>
        <w:rPr>
          <w:rFonts w:eastAsia="Times New Roman"/>
        </w:rPr>
        <w:t xml:space="preserve"> </w:t>
      </w:r>
      <w:r>
        <w:t>Mühendisliği</w:t>
      </w:r>
      <w:r>
        <w:rPr>
          <w:rFonts w:eastAsia="Times New Roman"/>
        </w:rPr>
        <w:t xml:space="preserve"> </w:t>
      </w:r>
      <w:r>
        <w:t>Bölümü</w:t>
      </w:r>
    </w:p>
    <w:p w:rsidR="007A12F6" w:rsidRDefault="004F6008" w:rsidP="007A12F6">
      <w:pPr>
        <w:pStyle w:val="Affiliation"/>
      </w:pPr>
      <w:r>
        <w:t>Kocaeli</w:t>
      </w:r>
      <w:r w:rsidR="00A613E9">
        <w:rPr>
          <w:rFonts w:eastAsia="Times New Roman"/>
        </w:rPr>
        <w:t xml:space="preserve"> </w:t>
      </w:r>
      <w:r w:rsidR="00A613E9">
        <w:t>Üniversitesi</w:t>
      </w:r>
    </w:p>
    <w:p w:rsidR="006B3228" w:rsidRDefault="006B3228" w:rsidP="007A12F6">
      <w:pPr>
        <w:pStyle w:val="Affiliation"/>
      </w:pPr>
    </w:p>
    <w:p w:rsidR="00E37D37" w:rsidRPr="00594EF2" w:rsidRDefault="00E80F6F" w:rsidP="007A12F6">
      <w:pPr>
        <w:pStyle w:val="Affiliation"/>
        <w:rPr>
          <w:color w:val="17365D" w:themeColor="text2" w:themeShade="BF"/>
          <w:sz w:val="20"/>
          <w:szCs w:val="20"/>
          <w:u w:val="single"/>
        </w:rPr>
      </w:pPr>
      <w:r>
        <w:rPr>
          <w:color w:val="17365D" w:themeColor="text2" w:themeShade="BF"/>
          <w:sz w:val="20"/>
          <w:szCs w:val="20"/>
          <w:u w:val="single"/>
        </w:rPr>
        <w:t>melekp30</w:t>
      </w:r>
      <w:r w:rsidR="006B3228" w:rsidRPr="006B3228">
        <w:rPr>
          <w:color w:val="17365D" w:themeColor="text2" w:themeShade="BF"/>
          <w:sz w:val="20"/>
          <w:szCs w:val="20"/>
          <w:u w:val="single"/>
        </w:rPr>
        <w:t>@</w:t>
      </w:r>
      <w:proofErr w:type="spellStart"/>
      <w:r w:rsidR="006B3228" w:rsidRPr="006B3228">
        <w:rPr>
          <w:color w:val="17365D" w:themeColor="text2" w:themeShade="BF"/>
          <w:sz w:val="20"/>
          <w:szCs w:val="20"/>
          <w:u w:val="single"/>
        </w:rPr>
        <w:t>gmail</w:t>
      </w:r>
      <w:proofErr w:type="spellEnd"/>
      <w:r w:rsidR="006B3228" w:rsidRPr="006B3228">
        <w:rPr>
          <w:color w:val="17365D" w:themeColor="text2" w:themeShade="BF"/>
          <w:sz w:val="20"/>
          <w:szCs w:val="20"/>
          <w:u w:val="single"/>
        </w:rPr>
        <w:t>.com</w:t>
      </w:r>
      <w:r w:rsidR="006B3228" w:rsidRPr="006B3228">
        <w:rPr>
          <w:color w:val="17365D" w:themeColor="text2" w:themeShade="BF"/>
          <w:sz w:val="20"/>
          <w:szCs w:val="20"/>
        </w:rPr>
        <w:t xml:space="preserve"> </w:t>
      </w:r>
      <w:r w:rsidR="007A12F6" w:rsidRPr="006B3228">
        <w:rPr>
          <w:rFonts w:eastAsia="Times New Roman"/>
          <w:color w:val="17365D" w:themeColor="text2" w:themeShade="BF"/>
          <w:sz w:val="20"/>
          <w:szCs w:val="20"/>
        </w:rPr>
        <w:t xml:space="preserve"> </w:t>
      </w:r>
      <w:r w:rsidR="00594EF2" w:rsidRPr="00594EF2">
        <w:rPr>
          <w:rFonts w:eastAsia="Times New Roman"/>
          <w:color w:val="17365D" w:themeColor="text2" w:themeShade="BF"/>
          <w:sz w:val="20"/>
          <w:szCs w:val="20"/>
          <w:u w:val="single"/>
        </w:rPr>
        <w:t>sumeyra.cak@gmail.com</w:t>
      </w:r>
    </w:p>
    <w:p w:rsidR="00E37D37" w:rsidRDefault="00E37D37">
      <w:pPr>
        <w:pStyle w:val="Affiliation"/>
        <w:rPr>
          <w:sz w:val="18"/>
        </w:rPr>
      </w:pPr>
    </w:p>
    <w:p w:rsidR="00E37D37" w:rsidRDefault="00E37D37">
      <w:pPr>
        <w:pStyle w:val="Affiliation"/>
        <w:rPr>
          <w:sz w:val="18"/>
        </w:rPr>
      </w:pPr>
    </w:p>
    <w:p w:rsidR="00E37D37" w:rsidRDefault="00E37D37">
      <w:pPr>
        <w:pStyle w:val="Affiliation"/>
        <w:rPr>
          <w:sz w:val="18"/>
        </w:rPr>
      </w:pPr>
    </w:p>
    <w:p w:rsidR="00E37D37" w:rsidRDefault="00E37D37">
      <w:pPr>
        <w:sectPr w:rsidR="00E37D37" w:rsidSect="004555B8">
          <w:footerReference w:type="default" r:id="rId8"/>
          <w:pgSz w:w="11906" w:h="16838"/>
          <w:pgMar w:top="1588" w:right="1134" w:bottom="1871"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5C1638" w:rsidRDefault="00860044" w:rsidP="005C1638">
      <w:pPr>
        <w:pStyle w:val="AbstractHeading"/>
        <w:jc w:val="both"/>
        <w:rPr>
          <w:sz w:val="24"/>
          <w:szCs w:val="24"/>
        </w:rPr>
      </w:pPr>
      <w:r w:rsidRPr="00860044">
        <w:rPr>
          <w:sz w:val="24"/>
          <w:szCs w:val="24"/>
        </w:rPr>
        <w:lastRenderedPageBreak/>
        <w:t>1.1 PROBLEM TANIMI</w:t>
      </w:r>
    </w:p>
    <w:p w:rsidR="005C1638" w:rsidRPr="005C1638" w:rsidRDefault="003E78DB" w:rsidP="005C1638">
      <w:pPr>
        <w:pStyle w:val="AbstractHeading"/>
        <w:jc w:val="both"/>
        <w:rPr>
          <w:b w:val="0"/>
          <w:sz w:val="24"/>
          <w:szCs w:val="24"/>
        </w:rPr>
      </w:pPr>
      <w:r w:rsidRPr="005C1638">
        <w:rPr>
          <w:b w:val="0"/>
          <w:sz w:val="24"/>
          <w:szCs w:val="24"/>
        </w:rPr>
        <w:t xml:space="preserve">Projede </w:t>
      </w:r>
      <w:proofErr w:type="spellStart"/>
      <w:r w:rsidRPr="005C1638">
        <w:rPr>
          <w:b w:val="0"/>
          <w:sz w:val="24"/>
          <w:szCs w:val="24"/>
        </w:rPr>
        <w:t>multi</w:t>
      </w:r>
      <w:proofErr w:type="spellEnd"/>
      <w:r w:rsidRPr="005C1638">
        <w:rPr>
          <w:b w:val="0"/>
          <w:sz w:val="24"/>
          <w:szCs w:val="24"/>
        </w:rPr>
        <w:t xml:space="preserve"> </w:t>
      </w:r>
      <w:proofErr w:type="spellStart"/>
      <w:r w:rsidRPr="005C1638">
        <w:rPr>
          <w:b w:val="0"/>
          <w:sz w:val="24"/>
          <w:szCs w:val="24"/>
        </w:rPr>
        <w:t>thread</w:t>
      </w:r>
      <w:proofErr w:type="spellEnd"/>
      <w:r w:rsidRPr="005C1638">
        <w:rPr>
          <w:b w:val="0"/>
          <w:sz w:val="24"/>
          <w:szCs w:val="24"/>
        </w:rPr>
        <w:t xml:space="preserve"> yapısını kullanarak </w:t>
      </w:r>
      <w:r w:rsidR="005058B0" w:rsidRPr="005C1638">
        <w:rPr>
          <w:b w:val="0"/>
          <w:sz w:val="24"/>
          <w:szCs w:val="24"/>
        </w:rPr>
        <w:t>b</w:t>
      </w:r>
      <w:r w:rsidRPr="005C1638">
        <w:rPr>
          <w:b w:val="0"/>
          <w:sz w:val="24"/>
          <w:szCs w:val="24"/>
        </w:rPr>
        <w:t xml:space="preserve">ize verilen veri seti </w:t>
      </w:r>
      <w:r w:rsidR="005058B0" w:rsidRPr="005C1638">
        <w:rPr>
          <w:b w:val="0"/>
          <w:sz w:val="24"/>
          <w:szCs w:val="24"/>
        </w:rPr>
        <w:t>üzerinden karar ağacı oluşturmam</w:t>
      </w:r>
      <w:r w:rsidRPr="005C1638">
        <w:rPr>
          <w:b w:val="0"/>
          <w:sz w:val="24"/>
          <w:szCs w:val="24"/>
        </w:rPr>
        <w:t>ız istenmektedir. Karar ağacı oluşturma aşamasında C4.5 algoritması</w:t>
      </w:r>
      <w:r w:rsidR="005058B0" w:rsidRPr="005C1638">
        <w:rPr>
          <w:b w:val="0"/>
          <w:sz w:val="24"/>
          <w:szCs w:val="24"/>
        </w:rPr>
        <w:t>nı kullanmamız istendi</w:t>
      </w:r>
      <w:r w:rsidRPr="005C1638">
        <w:rPr>
          <w:b w:val="0"/>
          <w:sz w:val="24"/>
          <w:szCs w:val="24"/>
        </w:rPr>
        <w:t xml:space="preserve">. </w:t>
      </w:r>
    </w:p>
    <w:p w:rsidR="005C1638" w:rsidRPr="005C1638" w:rsidRDefault="005058B0" w:rsidP="005C1638">
      <w:pPr>
        <w:pStyle w:val="AbstractHeading"/>
        <w:jc w:val="both"/>
        <w:rPr>
          <w:b w:val="0"/>
          <w:sz w:val="24"/>
          <w:szCs w:val="24"/>
        </w:rPr>
      </w:pPr>
      <w:r w:rsidRPr="005C1638">
        <w:rPr>
          <w:b w:val="0"/>
          <w:sz w:val="24"/>
          <w:szCs w:val="24"/>
        </w:rPr>
        <w:t>Verilen "</w:t>
      </w:r>
      <w:proofErr w:type="spellStart"/>
      <w:r w:rsidRPr="005C1638">
        <w:rPr>
          <w:b w:val="0"/>
          <w:sz w:val="24"/>
          <w:szCs w:val="24"/>
        </w:rPr>
        <w:t>haberman</w:t>
      </w:r>
      <w:proofErr w:type="spellEnd"/>
      <w:r w:rsidRPr="005C1638">
        <w:rPr>
          <w:b w:val="0"/>
          <w:sz w:val="24"/>
          <w:szCs w:val="24"/>
        </w:rPr>
        <w:t>.</w:t>
      </w:r>
      <w:proofErr w:type="spellStart"/>
      <w:r w:rsidRPr="005C1638">
        <w:rPr>
          <w:b w:val="0"/>
          <w:sz w:val="24"/>
          <w:szCs w:val="24"/>
        </w:rPr>
        <w:t>txt</w:t>
      </w:r>
      <w:proofErr w:type="spellEnd"/>
      <w:r w:rsidRPr="005C1638">
        <w:rPr>
          <w:b w:val="0"/>
          <w:sz w:val="24"/>
          <w:szCs w:val="24"/>
        </w:rPr>
        <w:t>" dosyasında bulunan veri setlerine göre en iyi bölümlemenin bulunması istenmiştir. Veri setinde 3 özellik bulunmaktadır. Bu özelliklerden birincisi 30 ile 83 aralığında değer almaktadır; ikincisi 58 ile 69 aralığında değer almaktadır; üçüncüsü 0 ile 52 aralığında değer almaktadır. Bölümleme işlemi ilk özellik 50-60-70 için, ikincisi 62-63-64 için ve üçüncüsü 5-10-19 için bölümlenecektir.</w:t>
      </w:r>
    </w:p>
    <w:p w:rsidR="005C1638" w:rsidRPr="005C1638" w:rsidRDefault="005058B0" w:rsidP="005C1638">
      <w:pPr>
        <w:pStyle w:val="AbstractHeading"/>
        <w:jc w:val="both"/>
        <w:rPr>
          <w:b w:val="0"/>
          <w:sz w:val="24"/>
          <w:szCs w:val="24"/>
        </w:rPr>
      </w:pPr>
      <w:r w:rsidRPr="005C1638">
        <w:rPr>
          <w:b w:val="0"/>
          <w:sz w:val="24"/>
          <w:szCs w:val="24"/>
        </w:rPr>
        <w:t xml:space="preserve">Elde edilen verilere göre </w:t>
      </w:r>
      <w:proofErr w:type="spellStart"/>
      <w:r w:rsidRPr="005C1638">
        <w:rPr>
          <w:b w:val="0"/>
          <w:sz w:val="24"/>
          <w:szCs w:val="24"/>
        </w:rPr>
        <w:t>binary</w:t>
      </w:r>
      <w:proofErr w:type="spellEnd"/>
      <w:r w:rsidRPr="005C1638">
        <w:rPr>
          <w:b w:val="0"/>
          <w:sz w:val="24"/>
          <w:szCs w:val="24"/>
        </w:rPr>
        <w:t xml:space="preserve"> </w:t>
      </w:r>
      <w:proofErr w:type="spellStart"/>
      <w:r w:rsidRPr="005C1638">
        <w:rPr>
          <w:b w:val="0"/>
          <w:sz w:val="24"/>
          <w:szCs w:val="24"/>
        </w:rPr>
        <w:t>tree</w:t>
      </w:r>
      <w:proofErr w:type="spellEnd"/>
      <w:r w:rsidRPr="005C1638">
        <w:rPr>
          <w:b w:val="0"/>
          <w:sz w:val="24"/>
          <w:szCs w:val="24"/>
        </w:rPr>
        <w:t xml:space="preserve"> oluşturmamız istenmiştir. Daha sonra bu iki dal için veri setinde bulunan diğer bir özelliği ağaca eklemek için oluşan iki düğüme ait iki </w:t>
      </w:r>
      <w:proofErr w:type="spellStart"/>
      <w:r w:rsidRPr="005C1638">
        <w:rPr>
          <w:b w:val="0"/>
          <w:sz w:val="24"/>
          <w:szCs w:val="24"/>
        </w:rPr>
        <w:t>thread</w:t>
      </w:r>
      <w:proofErr w:type="spellEnd"/>
      <w:r w:rsidRPr="005C1638">
        <w:rPr>
          <w:b w:val="0"/>
          <w:sz w:val="24"/>
          <w:szCs w:val="24"/>
        </w:rPr>
        <w:t xml:space="preserve"> çalıştırılacaktır. Veri setinde yer alan tüm özellikler ağaca yerleştirilene kadar bu işlem devam edecektir. Ağacın her seviyesinde yer alacak özelliği seçerken yine </w:t>
      </w:r>
      <w:proofErr w:type="spellStart"/>
      <w:r w:rsidRPr="005C1638">
        <w:rPr>
          <w:b w:val="0"/>
          <w:sz w:val="24"/>
          <w:szCs w:val="24"/>
        </w:rPr>
        <w:t>entropi</w:t>
      </w:r>
      <w:proofErr w:type="spellEnd"/>
      <w:r w:rsidRPr="005C1638">
        <w:rPr>
          <w:b w:val="0"/>
          <w:sz w:val="24"/>
          <w:szCs w:val="24"/>
        </w:rPr>
        <w:t xml:space="preserve"> hesabı </w:t>
      </w:r>
      <w:r w:rsidR="005C1638" w:rsidRPr="005C1638">
        <w:rPr>
          <w:b w:val="0"/>
          <w:sz w:val="24"/>
          <w:szCs w:val="24"/>
        </w:rPr>
        <w:t>yapılması gerekmektedir.</w:t>
      </w:r>
    </w:p>
    <w:p w:rsidR="005C1638" w:rsidRDefault="005C1638" w:rsidP="005C1638">
      <w:pPr>
        <w:pStyle w:val="AbstractHeading"/>
        <w:jc w:val="both"/>
        <w:rPr>
          <w:b w:val="0"/>
          <w:sz w:val="24"/>
          <w:szCs w:val="24"/>
        </w:rPr>
      </w:pPr>
      <w:r w:rsidRPr="005C1638">
        <w:rPr>
          <w:b w:val="0"/>
          <w:sz w:val="24"/>
          <w:szCs w:val="24"/>
        </w:rPr>
        <w:t xml:space="preserve">Aynı zamanda Karar ağacında kök düğümden sonraki tüm seviyelerde oluşacak düğüm sayısı kadar </w:t>
      </w:r>
      <w:proofErr w:type="spellStart"/>
      <w:r w:rsidRPr="005C1638">
        <w:rPr>
          <w:b w:val="0"/>
          <w:sz w:val="24"/>
          <w:szCs w:val="24"/>
        </w:rPr>
        <w:t>thread</w:t>
      </w:r>
      <w:proofErr w:type="spellEnd"/>
      <w:r w:rsidRPr="005C1638">
        <w:rPr>
          <w:b w:val="0"/>
          <w:sz w:val="24"/>
          <w:szCs w:val="24"/>
        </w:rPr>
        <w:t xml:space="preserve"> oluşturma</w:t>
      </w:r>
      <w:r>
        <w:rPr>
          <w:b w:val="0"/>
          <w:sz w:val="24"/>
          <w:szCs w:val="24"/>
        </w:rPr>
        <w:t>mız</w:t>
      </w:r>
      <w:r w:rsidRPr="005C1638">
        <w:rPr>
          <w:b w:val="0"/>
          <w:sz w:val="24"/>
          <w:szCs w:val="24"/>
        </w:rPr>
        <w:t xml:space="preserve"> ve her düğüm için bu </w:t>
      </w:r>
      <w:proofErr w:type="spellStart"/>
      <w:r w:rsidRPr="005C1638">
        <w:rPr>
          <w:b w:val="0"/>
          <w:sz w:val="24"/>
          <w:szCs w:val="24"/>
        </w:rPr>
        <w:t>threadleri</w:t>
      </w:r>
      <w:proofErr w:type="spellEnd"/>
      <w:r>
        <w:rPr>
          <w:b w:val="0"/>
          <w:sz w:val="24"/>
          <w:szCs w:val="24"/>
        </w:rPr>
        <w:t xml:space="preserve"> eş zamanlı olarak çalıştırmamız</w:t>
      </w:r>
      <w:r w:rsidRPr="005C1638">
        <w:rPr>
          <w:b w:val="0"/>
          <w:sz w:val="24"/>
          <w:szCs w:val="24"/>
        </w:rPr>
        <w:t xml:space="preserve"> istenmektedir.</w:t>
      </w:r>
    </w:p>
    <w:p w:rsidR="005C1638" w:rsidRPr="005C1638" w:rsidRDefault="005C1638" w:rsidP="005C1638">
      <w:pPr>
        <w:pStyle w:val="AbstractHeading"/>
        <w:jc w:val="both"/>
        <w:rPr>
          <w:b w:val="0"/>
          <w:sz w:val="24"/>
          <w:szCs w:val="24"/>
        </w:rPr>
      </w:pPr>
      <w:r>
        <w:rPr>
          <w:b w:val="0"/>
          <w:sz w:val="24"/>
          <w:szCs w:val="24"/>
        </w:rPr>
        <w:t xml:space="preserve">Tüm işlemler bittikten sonra elde ettiğimiz </w:t>
      </w:r>
      <w:proofErr w:type="spellStart"/>
      <w:r>
        <w:rPr>
          <w:b w:val="0"/>
          <w:sz w:val="24"/>
          <w:szCs w:val="24"/>
        </w:rPr>
        <w:t>binary</w:t>
      </w:r>
      <w:proofErr w:type="spellEnd"/>
      <w:r>
        <w:rPr>
          <w:b w:val="0"/>
          <w:sz w:val="24"/>
          <w:szCs w:val="24"/>
        </w:rPr>
        <w:t xml:space="preserve"> </w:t>
      </w:r>
      <w:proofErr w:type="spellStart"/>
      <w:r>
        <w:rPr>
          <w:b w:val="0"/>
          <w:sz w:val="24"/>
          <w:szCs w:val="24"/>
        </w:rPr>
        <w:t>treenin</w:t>
      </w:r>
      <w:proofErr w:type="spellEnd"/>
      <w:r>
        <w:rPr>
          <w:b w:val="0"/>
          <w:sz w:val="24"/>
          <w:szCs w:val="24"/>
        </w:rPr>
        <w:t xml:space="preserve"> grafik ekranında çiziminin yapılması istenmiştir.</w:t>
      </w:r>
    </w:p>
    <w:p w:rsidR="000A3D26" w:rsidRPr="000A3D26" w:rsidRDefault="000A3D26" w:rsidP="000A3D26">
      <w:pPr>
        <w:pStyle w:val="BodyTextKeep"/>
        <w:ind w:right="0"/>
        <w:rPr>
          <w:b/>
          <w:sz w:val="24"/>
          <w:szCs w:val="24"/>
        </w:rPr>
      </w:pPr>
      <w:r w:rsidRPr="000A3D26">
        <w:rPr>
          <w:b/>
          <w:sz w:val="24"/>
          <w:szCs w:val="24"/>
        </w:rPr>
        <w:lastRenderedPageBreak/>
        <w:t>1.2 YAPILAN ARAŞTIRMALAR</w:t>
      </w:r>
    </w:p>
    <w:p w:rsidR="000A3D26" w:rsidRDefault="007B73A0" w:rsidP="000A3D26">
      <w:pPr>
        <w:pStyle w:val="BodyTextKeep"/>
        <w:ind w:right="0"/>
        <w:rPr>
          <w:sz w:val="24"/>
          <w:szCs w:val="24"/>
        </w:rPr>
      </w:pPr>
      <w:proofErr w:type="spellStart"/>
      <w:r w:rsidRPr="007B73A0">
        <w:rPr>
          <w:sz w:val="24"/>
          <w:szCs w:val="24"/>
        </w:rPr>
        <w:t>Thre</w:t>
      </w:r>
      <w:r>
        <w:rPr>
          <w:sz w:val="24"/>
          <w:szCs w:val="24"/>
        </w:rPr>
        <w:t>adler</w:t>
      </w:r>
      <w:proofErr w:type="spellEnd"/>
      <w:r>
        <w:rPr>
          <w:sz w:val="24"/>
          <w:szCs w:val="24"/>
        </w:rPr>
        <w:t xml:space="preserve">, </w:t>
      </w:r>
      <w:proofErr w:type="spellStart"/>
      <w:r>
        <w:rPr>
          <w:sz w:val="24"/>
          <w:szCs w:val="24"/>
        </w:rPr>
        <w:t>threadların</w:t>
      </w:r>
      <w:proofErr w:type="spellEnd"/>
      <w:r>
        <w:rPr>
          <w:sz w:val="24"/>
          <w:szCs w:val="24"/>
        </w:rPr>
        <w:t xml:space="preserve"> kullanımı, </w:t>
      </w:r>
      <w:proofErr w:type="spellStart"/>
      <w:r>
        <w:rPr>
          <w:sz w:val="24"/>
          <w:szCs w:val="24"/>
        </w:rPr>
        <w:t>entropi</w:t>
      </w:r>
      <w:proofErr w:type="spellEnd"/>
      <w:r>
        <w:rPr>
          <w:sz w:val="24"/>
          <w:szCs w:val="24"/>
        </w:rPr>
        <w:t xml:space="preserve"> hesaplama ve karar ağaçlarıyla ilgili araştırmalar yapıldı.</w:t>
      </w:r>
    </w:p>
    <w:p w:rsidR="007B73A0" w:rsidRDefault="007B73A0" w:rsidP="000A3D26">
      <w:pPr>
        <w:pStyle w:val="BodyTextKeep"/>
        <w:ind w:right="0"/>
        <w:rPr>
          <w:sz w:val="24"/>
          <w:szCs w:val="24"/>
        </w:rPr>
      </w:pPr>
    </w:p>
    <w:p w:rsidR="00CC3857" w:rsidRDefault="00CC3857" w:rsidP="007B73A0">
      <w:pPr>
        <w:jc w:val="center"/>
        <w:rPr>
          <w:sz w:val="24"/>
          <w:szCs w:val="24"/>
        </w:rPr>
      </w:pPr>
    </w:p>
    <w:p w:rsidR="00CC3857" w:rsidRDefault="00CC3857" w:rsidP="00CC3857">
      <w:pPr>
        <w:autoSpaceDE w:val="0"/>
        <w:autoSpaceDN w:val="0"/>
        <w:adjustRightInd w:val="0"/>
        <w:rPr>
          <w:sz w:val="22"/>
          <w:szCs w:val="22"/>
        </w:rPr>
      </w:pPr>
      <w:proofErr w:type="spellStart"/>
      <w:r w:rsidRPr="00636D5D">
        <w:rPr>
          <w:i/>
          <w:sz w:val="28"/>
          <w:szCs w:val="28"/>
        </w:rPr>
        <w:t>Decision</w:t>
      </w:r>
      <w:proofErr w:type="spellEnd"/>
      <w:r w:rsidRPr="00636D5D">
        <w:rPr>
          <w:i/>
          <w:sz w:val="28"/>
          <w:szCs w:val="28"/>
        </w:rPr>
        <w:t xml:space="preserve"> </w:t>
      </w:r>
      <w:proofErr w:type="spellStart"/>
      <w:r w:rsidRPr="00636D5D">
        <w:rPr>
          <w:i/>
          <w:sz w:val="28"/>
          <w:szCs w:val="28"/>
        </w:rPr>
        <w:t>Tree</w:t>
      </w:r>
      <w:proofErr w:type="spellEnd"/>
      <w:r w:rsidRPr="00636D5D">
        <w:rPr>
          <w:i/>
          <w:sz w:val="28"/>
          <w:szCs w:val="28"/>
        </w:rPr>
        <w:t>(Karar Ağaçları)</w:t>
      </w:r>
      <w:r w:rsidRPr="00636D5D">
        <w:rPr>
          <w:sz w:val="28"/>
          <w:szCs w:val="28"/>
        </w:rPr>
        <w:t xml:space="preserve"> :</w:t>
      </w:r>
      <w:r w:rsidRPr="006C24FE">
        <w:rPr>
          <w:sz w:val="22"/>
          <w:szCs w:val="22"/>
        </w:rPr>
        <w:t xml:space="preserve"> </w:t>
      </w:r>
    </w:p>
    <w:p w:rsidR="00B82972" w:rsidRDefault="00B82972" w:rsidP="00CC3857">
      <w:pPr>
        <w:autoSpaceDE w:val="0"/>
        <w:autoSpaceDN w:val="0"/>
        <w:adjustRightInd w:val="0"/>
        <w:rPr>
          <w:sz w:val="22"/>
          <w:szCs w:val="22"/>
        </w:rPr>
      </w:pPr>
    </w:p>
    <w:p w:rsidR="00CC3857" w:rsidRPr="00B82972" w:rsidRDefault="00B82972" w:rsidP="00B82972">
      <w:pPr>
        <w:rPr>
          <w:sz w:val="24"/>
          <w:szCs w:val="24"/>
        </w:rPr>
      </w:pPr>
      <w:r w:rsidRPr="00B82972">
        <w:rPr>
          <w:sz w:val="24"/>
          <w:szCs w:val="24"/>
        </w:rPr>
        <w:t>Karar ağacı yaklaşımı, hedef fonksiyonlarını yaklaşık olarak hesaplamak için kullanılan ve öğrenme fonksiyonunun karar ağacı ile gösterildiği bir yöntemdir. Bir karar ağacı ise ağaç görünümünde tanımlayıcı ve tahmin edici bir modeldir . Bu model, karar alıcıya karar alırken hangi faktörlerin göz önüne alınması ve her bir faktörün kararın farklı çıktıları ile geçmişte nasıl ilişkili olduğunun belirlenmesi konularında yardımcı olur.</w:t>
      </w:r>
    </w:p>
    <w:p w:rsidR="00CC3857" w:rsidRDefault="00CC3857" w:rsidP="00CC3857">
      <w:pPr>
        <w:autoSpaceDE w:val="0"/>
        <w:autoSpaceDN w:val="0"/>
        <w:adjustRightInd w:val="0"/>
        <w:jc w:val="center"/>
        <w:rPr>
          <w:sz w:val="22"/>
          <w:szCs w:val="22"/>
          <w:shd w:val="clear" w:color="auto" w:fill="FFFFFF"/>
        </w:rPr>
      </w:pPr>
      <w:r>
        <w:rPr>
          <w:noProof/>
          <w:sz w:val="22"/>
          <w:szCs w:val="22"/>
          <w:shd w:val="clear" w:color="auto" w:fill="FFFFFF"/>
          <w:lang w:eastAsia="tr-TR"/>
        </w:rPr>
        <w:lastRenderedPageBreak/>
        <w:drawing>
          <wp:inline distT="0" distB="0" distL="0" distR="0">
            <wp:extent cx="2352675" cy="3238500"/>
            <wp:effectExtent l="19050" t="0" r="9525" b="0"/>
            <wp:docPr id="14" name="Resim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9" cstate="print"/>
                    <a:srcRect/>
                    <a:stretch>
                      <a:fillRect/>
                    </a:stretch>
                  </pic:blipFill>
                  <pic:spPr bwMode="auto">
                    <a:xfrm>
                      <a:off x="0" y="0"/>
                      <a:ext cx="2352675" cy="3238500"/>
                    </a:xfrm>
                    <a:prstGeom prst="rect">
                      <a:avLst/>
                    </a:prstGeom>
                    <a:noFill/>
                    <a:ln w="9525">
                      <a:noFill/>
                      <a:miter lim="800000"/>
                      <a:headEnd/>
                      <a:tailEnd/>
                    </a:ln>
                  </pic:spPr>
                </pic:pic>
              </a:graphicData>
            </a:graphic>
          </wp:inline>
        </w:drawing>
      </w:r>
    </w:p>
    <w:p w:rsidR="00CC3857" w:rsidRPr="00F560B3" w:rsidRDefault="00CC3857" w:rsidP="00CC3857">
      <w:pPr>
        <w:pStyle w:val="Figurecaption"/>
        <w:ind w:right="0"/>
        <w:jc w:val="both"/>
        <w:rPr>
          <w:i w:val="0"/>
          <w:sz w:val="22"/>
          <w:szCs w:val="22"/>
        </w:rPr>
      </w:pPr>
      <w:r>
        <w:rPr>
          <w:sz w:val="22"/>
          <w:szCs w:val="22"/>
        </w:rPr>
        <w:t xml:space="preserve">      </w:t>
      </w:r>
      <w:r w:rsidRPr="00E4511E">
        <w:rPr>
          <w:sz w:val="22"/>
          <w:szCs w:val="22"/>
        </w:rPr>
        <w:t>Şekil</w:t>
      </w:r>
      <w:r w:rsidRPr="00E4511E">
        <w:rPr>
          <w:rFonts w:eastAsia="Times New Roman"/>
          <w:sz w:val="22"/>
          <w:szCs w:val="22"/>
        </w:rPr>
        <w:t xml:space="preserve"> </w:t>
      </w:r>
      <w:r w:rsidRPr="00E4511E">
        <w:rPr>
          <w:sz w:val="22"/>
          <w:szCs w:val="22"/>
        </w:rPr>
        <w:t>1</w:t>
      </w:r>
      <w:r w:rsidRPr="00E4511E">
        <w:rPr>
          <w:i w:val="0"/>
          <w:sz w:val="22"/>
          <w:szCs w:val="22"/>
        </w:rPr>
        <w:t>:</w:t>
      </w:r>
      <w:r w:rsidRPr="00E4511E">
        <w:rPr>
          <w:rFonts w:eastAsia="Times New Roman"/>
          <w:i w:val="0"/>
          <w:sz w:val="22"/>
          <w:szCs w:val="22"/>
        </w:rPr>
        <w:t xml:space="preserve"> </w:t>
      </w:r>
      <w:r>
        <w:rPr>
          <w:i w:val="0"/>
          <w:sz w:val="22"/>
          <w:szCs w:val="22"/>
        </w:rPr>
        <w:t>Örnek Veri Kümesi</w:t>
      </w:r>
    </w:p>
    <w:p w:rsidR="00CC3857" w:rsidRDefault="00CC3857" w:rsidP="00CC3857">
      <w:pPr>
        <w:autoSpaceDE w:val="0"/>
        <w:autoSpaceDN w:val="0"/>
        <w:adjustRightInd w:val="0"/>
        <w:rPr>
          <w:rFonts w:ascii="Helvetica" w:hAnsi="Helvetica" w:cs="Helvetica"/>
          <w:color w:val="595959"/>
          <w:sz w:val="21"/>
          <w:szCs w:val="21"/>
          <w:shd w:val="clear" w:color="auto" w:fill="FFFFFF"/>
        </w:rPr>
      </w:pPr>
      <w:r>
        <w:rPr>
          <w:sz w:val="22"/>
          <w:szCs w:val="22"/>
          <w:shd w:val="clear" w:color="auto" w:fill="FFFFFF"/>
        </w:rPr>
        <w:t xml:space="preserve">Yukarıdaki veri kümesi için </w:t>
      </w:r>
      <w:r w:rsidR="00B82972" w:rsidRPr="00B82972">
        <w:rPr>
          <w:sz w:val="24"/>
          <w:szCs w:val="24"/>
        </w:rPr>
        <w:t>C4.5 ağacı</w:t>
      </w:r>
      <w:r w:rsidR="00B82972">
        <w:rPr>
          <w:sz w:val="22"/>
          <w:szCs w:val="22"/>
          <w:shd w:val="clear" w:color="auto" w:fill="FFFFFF"/>
        </w:rPr>
        <w:t xml:space="preserve"> </w:t>
      </w:r>
      <w:r>
        <w:rPr>
          <w:sz w:val="22"/>
          <w:szCs w:val="22"/>
          <w:shd w:val="clear" w:color="auto" w:fill="FFFFFF"/>
        </w:rPr>
        <w:t>oluşturmak istiyorsak ilk adım olarak bilgi kazanımı(</w:t>
      </w:r>
      <w:proofErr w:type="spellStart"/>
      <w:r>
        <w:rPr>
          <w:sz w:val="22"/>
          <w:szCs w:val="22"/>
          <w:shd w:val="clear" w:color="auto" w:fill="FFFFFF"/>
        </w:rPr>
        <w:t>information</w:t>
      </w:r>
      <w:proofErr w:type="spellEnd"/>
      <w:r>
        <w:rPr>
          <w:sz w:val="22"/>
          <w:szCs w:val="22"/>
          <w:shd w:val="clear" w:color="auto" w:fill="FFFFFF"/>
        </w:rPr>
        <w:t xml:space="preserve"> </w:t>
      </w:r>
      <w:proofErr w:type="spellStart"/>
      <w:r>
        <w:rPr>
          <w:sz w:val="22"/>
          <w:szCs w:val="22"/>
          <w:shd w:val="clear" w:color="auto" w:fill="FFFFFF"/>
        </w:rPr>
        <w:t>gain</w:t>
      </w:r>
      <w:proofErr w:type="spellEnd"/>
      <w:r>
        <w:rPr>
          <w:sz w:val="22"/>
          <w:szCs w:val="22"/>
          <w:shd w:val="clear" w:color="auto" w:fill="FFFFFF"/>
        </w:rPr>
        <w:t>) h</w:t>
      </w:r>
      <w:r w:rsidRPr="00940790">
        <w:rPr>
          <w:sz w:val="22"/>
          <w:szCs w:val="22"/>
          <w:shd w:val="clear" w:color="auto" w:fill="FFFFFF"/>
        </w:rPr>
        <w:t>esaplanır. Bilgi kazanımı hesaplanırken, o anda veri kümesinde bulunan bütün veriler ve hesaplanması istenen belirli bir verinin üzerinden gidilir. Bilgi (</w:t>
      </w:r>
      <w:proofErr w:type="spellStart"/>
      <w:r w:rsidRPr="00940790">
        <w:rPr>
          <w:sz w:val="22"/>
          <w:szCs w:val="22"/>
          <w:shd w:val="clear" w:color="auto" w:fill="FFFFFF"/>
        </w:rPr>
        <w:t>information</w:t>
      </w:r>
      <w:proofErr w:type="spellEnd"/>
      <w:r w:rsidRPr="00940790">
        <w:rPr>
          <w:sz w:val="22"/>
          <w:szCs w:val="22"/>
          <w:shd w:val="clear" w:color="auto" w:fill="FFFFFF"/>
        </w:rPr>
        <w:t>) hesaplaması sırasında kullanılacak olan formül aşağıdaki şekildedir.</w:t>
      </w:r>
    </w:p>
    <w:p w:rsidR="00CC3857" w:rsidRDefault="00CC3857" w:rsidP="00CC3857">
      <w:pPr>
        <w:autoSpaceDE w:val="0"/>
        <w:autoSpaceDN w:val="0"/>
        <w:adjustRightInd w:val="0"/>
        <w:rPr>
          <w:rFonts w:ascii="Helvetica" w:hAnsi="Helvetica" w:cs="Helvetica"/>
          <w:color w:val="595959"/>
          <w:sz w:val="21"/>
          <w:szCs w:val="21"/>
          <w:shd w:val="clear" w:color="auto" w:fill="FFFFFF"/>
        </w:rPr>
      </w:pPr>
    </w:p>
    <w:p w:rsidR="00CC3857" w:rsidRDefault="00CC3857" w:rsidP="00CC3857">
      <w:pPr>
        <w:autoSpaceDE w:val="0"/>
        <w:autoSpaceDN w:val="0"/>
        <w:adjustRightInd w:val="0"/>
        <w:jc w:val="center"/>
        <w:rPr>
          <w:sz w:val="22"/>
          <w:szCs w:val="22"/>
        </w:rPr>
      </w:pPr>
      <w:r>
        <w:rPr>
          <w:rFonts w:ascii="Helvetica" w:hAnsi="Helvetica" w:cs="Helvetica"/>
          <w:noProof/>
          <w:color w:val="595959"/>
          <w:sz w:val="21"/>
          <w:szCs w:val="21"/>
          <w:shd w:val="clear" w:color="auto" w:fill="FFFFFF"/>
          <w:lang w:eastAsia="tr-TR"/>
        </w:rPr>
        <w:drawing>
          <wp:inline distT="0" distB="0" distL="0" distR="0">
            <wp:extent cx="3048000" cy="314325"/>
            <wp:effectExtent l="19050" t="0" r="0" b="0"/>
            <wp:docPr id="15" name="Resim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10" cstate="print"/>
                    <a:srcRect/>
                    <a:stretch>
                      <a:fillRect/>
                    </a:stretch>
                  </pic:blipFill>
                  <pic:spPr bwMode="auto">
                    <a:xfrm>
                      <a:off x="0" y="0"/>
                      <a:ext cx="3048000" cy="314325"/>
                    </a:xfrm>
                    <a:prstGeom prst="rect">
                      <a:avLst/>
                    </a:prstGeom>
                    <a:noFill/>
                    <a:ln w="9525">
                      <a:noFill/>
                      <a:miter lim="800000"/>
                      <a:headEnd/>
                      <a:tailEnd/>
                    </a:ln>
                  </pic:spPr>
                </pic:pic>
              </a:graphicData>
            </a:graphic>
          </wp:inline>
        </w:drawing>
      </w:r>
    </w:p>
    <w:p w:rsidR="00CC3857" w:rsidRPr="00F560B3" w:rsidRDefault="00CC3857" w:rsidP="00CC3857">
      <w:pPr>
        <w:pStyle w:val="Figurecaption"/>
        <w:ind w:right="0"/>
        <w:jc w:val="both"/>
        <w:rPr>
          <w:i w:val="0"/>
          <w:sz w:val="22"/>
          <w:szCs w:val="22"/>
        </w:rPr>
      </w:pPr>
      <w:r>
        <w:rPr>
          <w:sz w:val="22"/>
          <w:szCs w:val="22"/>
        </w:rPr>
        <w:t xml:space="preserve">      </w:t>
      </w:r>
      <w:r w:rsidRPr="00E4511E">
        <w:rPr>
          <w:sz w:val="22"/>
          <w:szCs w:val="22"/>
        </w:rPr>
        <w:t>Şekil</w:t>
      </w:r>
      <w:r>
        <w:rPr>
          <w:sz w:val="22"/>
          <w:szCs w:val="22"/>
        </w:rPr>
        <w:t xml:space="preserve"> 2</w:t>
      </w:r>
      <w:r w:rsidRPr="00E4511E">
        <w:rPr>
          <w:i w:val="0"/>
          <w:sz w:val="22"/>
          <w:szCs w:val="22"/>
        </w:rPr>
        <w:t>:</w:t>
      </w:r>
      <w:r>
        <w:rPr>
          <w:rFonts w:eastAsia="Times New Roman"/>
          <w:i w:val="0"/>
          <w:sz w:val="22"/>
          <w:szCs w:val="22"/>
        </w:rPr>
        <w:t>Bilgi Hesaplaması Formülü</w:t>
      </w:r>
    </w:p>
    <w:p w:rsidR="00CC3857" w:rsidRPr="00940790" w:rsidRDefault="00CC3857" w:rsidP="00CC3857">
      <w:pPr>
        <w:autoSpaceDE w:val="0"/>
        <w:autoSpaceDN w:val="0"/>
        <w:adjustRightInd w:val="0"/>
        <w:rPr>
          <w:sz w:val="22"/>
          <w:szCs w:val="22"/>
        </w:rPr>
      </w:pPr>
      <w:r w:rsidRPr="00940790">
        <w:rPr>
          <w:sz w:val="22"/>
          <w:szCs w:val="22"/>
          <w:shd w:val="clear" w:color="auto" w:fill="FFFFFF"/>
        </w:rPr>
        <w:t>Yukarıdaki şekilde her örnek için bilgi değeri hesaplandıktan sonra kazanım (</w:t>
      </w:r>
      <w:proofErr w:type="spellStart"/>
      <w:r w:rsidRPr="00940790">
        <w:rPr>
          <w:sz w:val="22"/>
          <w:szCs w:val="22"/>
          <w:shd w:val="clear" w:color="auto" w:fill="FFFFFF"/>
        </w:rPr>
        <w:t>gain</w:t>
      </w:r>
      <w:proofErr w:type="spellEnd"/>
      <w:r w:rsidRPr="00940790">
        <w:rPr>
          <w:sz w:val="22"/>
          <w:szCs w:val="22"/>
          <w:shd w:val="clear" w:color="auto" w:fill="FFFFFF"/>
        </w:rPr>
        <w:t>) hesaplanması mümkündür.</w:t>
      </w:r>
    </w:p>
    <w:p w:rsidR="00CC3857" w:rsidRDefault="00CC3857" w:rsidP="00CC3857">
      <w:pPr>
        <w:autoSpaceDE w:val="0"/>
        <w:autoSpaceDN w:val="0"/>
        <w:adjustRightInd w:val="0"/>
        <w:jc w:val="center"/>
        <w:rPr>
          <w:sz w:val="22"/>
          <w:szCs w:val="22"/>
        </w:rPr>
      </w:pPr>
      <w:r>
        <w:rPr>
          <w:noProof/>
          <w:sz w:val="22"/>
          <w:szCs w:val="22"/>
          <w:lang w:eastAsia="tr-TR"/>
        </w:rPr>
        <w:drawing>
          <wp:inline distT="0" distB="0" distL="0" distR="0">
            <wp:extent cx="2486025" cy="323850"/>
            <wp:effectExtent l="19050" t="0" r="9525" b="0"/>
            <wp:docPr id="16" name="Resim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11" cstate="print"/>
                    <a:srcRect/>
                    <a:stretch>
                      <a:fillRect/>
                    </a:stretch>
                  </pic:blipFill>
                  <pic:spPr bwMode="auto">
                    <a:xfrm>
                      <a:off x="0" y="0"/>
                      <a:ext cx="2486025" cy="323850"/>
                    </a:xfrm>
                    <a:prstGeom prst="rect">
                      <a:avLst/>
                    </a:prstGeom>
                    <a:noFill/>
                    <a:ln w="9525">
                      <a:noFill/>
                      <a:miter lim="800000"/>
                      <a:headEnd/>
                      <a:tailEnd/>
                    </a:ln>
                  </pic:spPr>
                </pic:pic>
              </a:graphicData>
            </a:graphic>
          </wp:inline>
        </w:drawing>
      </w:r>
    </w:p>
    <w:p w:rsidR="00CC3857" w:rsidRPr="00C23AEE" w:rsidRDefault="00CC3857" w:rsidP="00CC3857">
      <w:pPr>
        <w:pStyle w:val="Figurecaption"/>
        <w:ind w:left="0" w:right="0"/>
        <w:jc w:val="both"/>
        <w:rPr>
          <w:i w:val="0"/>
          <w:sz w:val="22"/>
          <w:szCs w:val="22"/>
        </w:rPr>
      </w:pPr>
      <w:r>
        <w:rPr>
          <w:sz w:val="22"/>
          <w:szCs w:val="22"/>
        </w:rPr>
        <w:t xml:space="preserve">       </w:t>
      </w:r>
      <w:r w:rsidRPr="00E4511E">
        <w:rPr>
          <w:sz w:val="22"/>
          <w:szCs w:val="22"/>
        </w:rPr>
        <w:t>Şekil</w:t>
      </w:r>
      <w:r w:rsidRPr="00E4511E">
        <w:rPr>
          <w:rFonts w:eastAsia="Times New Roman"/>
          <w:sz w:val="22"/>
          <w:szCs w:val="22"/>
        </w:rPr>
        <w:t xml:space="preserve"> </w:t>
      </w:r>
      <w:r>
        <w:rPr>
          <w:sz w:val="22"/>
          <w:szCs w:val="22"/>
        </w:rPr>
        <w:t>3</w:t>
      </w:r>
      <w:r w:rsidRPr="00E4511E">
        <w:rPr>
          <w:i w:val="0"/>
          <w:sz w:val="22"/>
          <w:szCs w:val="22"/>
        </w:rPr>
        <w:t>:</w:t>
      </w:r>
      <w:r w:rsidRPr="00E4511E">
        <w:rPr>
          <w:rFonts w:eastAsia="Times New Roman"/>
          <w:i w:val="0"/>
          <w:sz w:val="22"/>
          <w:szCs w:val="22"/>
        </w:rPr>
        <w:t xml:space="preserve"> </w:t>
      </w:r>
      <w:r>
        <w:rPr>
          <w:rFonts w:eastAsia="Times New Roman"/>
          <w:i w:val="0"/>
          <w:sz w:val="22"/>
          <w:szCs w:val="22"/>
        </w:rPr>
        <w:t>Her Bir Parça İçin Bilgi Formülü</w:t>
      </w:r>
    </w:p>
    <w:p w:rsidR="00CC3857" w:rsidRPr="00940790" w:rsidRDefault="00CC3857" w:rsidP="00CC3857">
      <w:pPr>
        <w:pStyle w:val="NormalWeb"/>
        <w:shd w:val="clear" w:color="auto" w:fill="FFFFFF"/>
        <w:spacing w:before="0" w:beforeAutospacing="0" w:after="0" w:afterAutospacing="0"/>
        <w:rPr>
          <w:sz w:val="22"/>
          <w:szCs w:val="22"/>
        </w:rPr>
      </w:pPr>
      <w:r w:rsidRPr="00940790">
        <w:rPr>
          <w:sz w:val="22"/>
          <w:szCs w:val="22"/>
        </w:rPr>
        <w:t>Yukarıdaki formülde her bir i parçası için yapılan bilgi hesaplaması verilmektedir.</w:t>
      </w:r>
    </w:p>
    <w:p w:rsidR="00CC3857" w:rsidRPr="00940790" w:rsidRDefault="00CC3857" w:rsidP="00CC3857">
      <w:pPr>
        <w:pStyle w:val="NormalWeb"/>
        <w:shd w:val="clear" w:color="auto" w:fill="FFFFFF"/>
        <w:spacing w:before="0" w:beforeAutospacing="0" w:after="0" w:afterAutospacing="0"/>
        <w:rPr>
          <w:sz w:val="22"/>
          <w:szCs w:val="22"/>
        </w:rPr>
      </w:pPr>
      <w:r w:rsidRPr="00940790">
        <w:rPr>
          <w:sz w:val="22"/>
          <w:szCs w:val="22"/>
        </w:rPr>
        <w:t>Kazanım ise bu durumda aşağıdaki şekilde hesaplanabilir.</w:t>
      </w:r>
    </w:p>
    <w:p w:rsidR="00CC3857" w:rsidRDefault="00CC3857" w:rsidP="00CC3857">
      <w:pPr>
        <w:pStyle w:val="NormalWeb"/>
        <w:shd w:val="clear" w:color="auto" w:fill="FFFFFF"/>
        <w:spacing w:before="0" w:beforeAutospacing="0" w:after="0" w:afterAutospacing="0"/>
        <w:rPr>
          <w:rFonts w:ascii="Helvetica" w:hAnsi="Helvetica" w:cs="Helvetica"/>
          <w:color w:val="595959"/>
          <w:sz w:val="21"/>
          <w:szCs w:val="21"/>
        </w:rPr>
      </w:pPr>
    </w:p>
    <w:p w:rsidR="00CC3857" w:rsidRDefault="00CC3857" w:rsidP="00CC3857">
      <w:pPr>
        <w:pStyle w:val="NormalWeb"/>
        <w:shd w:val="clear" w:color="auto" w:fill="FFFFFF"/>
        <w:spacing w:before="0" w:beforeAutospacing="0" w:after="0" w:afterAutospacing="0"/>
        <w:jc w:val="center"/>
        <w:rPr>
          <w:rFonts w:ascii="Helvetica" w:hAnsi="Helvetica" w:cs="Helvetica"/>
          <w:color w:val="595959"/>
          <w:sz w:val="21"/>
          <w:szCs w:val="21"/>
        </w:rPr>
      </w:pPr>
      <w:r>
        <w:rPr>
          <w:rFonts w:ascii="Helvetica" w:hAnsi="Helvetica" w:cs="Helvetica"/>
          <w:noProof/>
          <w:color w:val="595959"/>
          <w:sz w:val="21"/>
          <w:szCs w:val="21"/>
        </w:rPr>
        <w:drawing>
          <wp:inline distT="0" distB="0" distL="0" distR="0">
            <wp:extent cx="2219325" cy="200025"/>
            <wp:effectExtent l="19050" t="0" r="9525" b="0"/>
            <wp:docPr id="17" name="Resim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2" cstate="print"/>
                    <a:srcRect/>
                    <a:stretch>
                      <a:fillRect/>
                    </a:stretch>
                  </pic:blipFill>
                  <pic:spPr bwMode="auto">
                    <a:xfrm>
                      <a:off x="0" y="0"/>
                      <a:ext cx="2219325" cy="200025"/>
                    </a:xfrm>
                    <a:prstGeom prst="rect">
                      <a:avLst/>
                    </a:prstGeom>
                    <a:noFill/>
                    <a:ln w="9525">
                      <a:noFill/>
                      <a:miter lim="800000"/>
                      <a:headEnd/>
                      <a:tailEnd/>
                    </a:ln>
                  </pic:spPr>
                </pic:pic>
              </a:graphicData>
            </a:graphic>
          </wp:inline>
        </w:drawing>
      </w:r>
    </w:p>
    <w:p w:rsidR="00CC3857" w:rsidRPr="00F560B3" w:rsidRDefault="00CC3857" w:rsidP="00CC3857">
      <w:pPr>
        <w:pStyle w:val="Figurecaption"/>
        <w:ind w:left="0" w:right="0"/>
        <w:jc w:val="both"/>
        <w:rPr>
          <w:i w:val="0"/>
          <w:sz w:val="22"/>
          <w:szCs w:val="22"/>
        </w:rPr>
      </w:pPr>
      <w:r>
        <w:rPr>
          <w:rFonts w:ascii="Helvetica" w:hAnsi="Helvetica" w:cs="Helvetica"/>
          <w:color w:val="595959"/>
          <w:sz w:val="21"/>
          <w:szCs w:val="21"/>
        </w:rPr>
        <w:t xml:space="preserve">               </w:t>
      </w:r>
      <w:r w:rsidRPr="00E4511E">
        <w:rPr>
          <w:sz w:val="22"/>
          <w:szCs w:val="22"/>
        </w:rPr>
        <w:t>Şekil</w:t>
      </w:r>
      <w:r>
        <w:rPr>
          <w:sz w:val="22"/>
          <w:szCs w:val="22"/>
        </w:rPr>
        <w:t xml:space="preserve"> 4</w:t>
      </w:r>
      <w:r w:rsidRPr="00E4511E">
        <w:rPr>
          <w:i w:val="0"/>
          <w:sz w:val="22"/>
          <w:szCs w:val="22"/>
        </w:rPr>
        <w:t>:</w:t>
      </w:r>
      <w:r w:rsidRPr="00E4511E">
        <w:rPr>
          <w:rFonts w:eastAsia="Times New Roman"/>
          <w:i w:val="0"/>
          <w:sz w:val="22"/>
          <w:szCs w:val="22"/>
        </w:rPr>
        <w:t xml:space="preserve"> </w:t>
      </w:r>
      <w:r>
        <w:rPr>
          <w:i w:val="0"/>
          <w:sz w:val="22"/>
          <w:szCs w:val="22"/>
        </w:rPr>
        <w:t>Kazanım Hesabı</w:t>
      </w:r>
    </w:p>
    <w:p w:rsidR="00CC3857" w:rsidRDefault="00CC3857" w:rsidP="00CC3857">
      <w:pPr>
        <w:pStyle w:val="NormalWeb"/>
        <w:shd w:val="clear" w:color="auto" w:fill="FFFFFF"/>
        <w:spacing w:before="0" w:beforeAutospacing="0" w:after="0" w:afterAutospacing="0"/>
        <w:rPr>
          <w:sz w:val="22"/>
          <w:szCs w:val="22"/>
        </w:rPr>
      </w:pPr>
      <w:r>
        <w:rPr>
          <w:sz w:val="22"/>
          <w:szCs w:val="22"/>
        </w:rPr>
        <w:lastRenderedPageBreak/>
        <w:t>Yukarıda verilen veri kümesi için bilgi kazanımı hesaplanırsa 14 toplam satırdan 5 tanesi sınıf 2 ve 9 tanesinin sınıf1 olduğunu dikkate alarak aşağıdaki eşitlik yazılır.Önce bilgi değerleri hesaplanır sonra da bilgi kazanımı bulunur.</w:t>
      </w:r>
    </w:p>
    <w:p w:rsidR="00CC3857" w:rsidRDefault="00CC3857" w:rsidP="00CC3857">
      <w:pPr>
        <w:pStyle w:val="NormalWeb"/>
        <w:shd w:val="clear" w:color="auto" w:fill="FFFFFF"/>
        <w:spacing w:before="0" w:beforeAutospacing="0" w:after="0" w:afterAutospacing="0"/>
        <w:rPr>
          <w:sz w:val="22"/>
          <w:szCs w:val="22"/>
        </w:rPr>
      </w:pPr>
    </w:p>
    <w:p w:rsidR="00CC3857" w:rsidRDefault="00CC3857" w:rsidP="00CC3857">
      <w:pPr>
        <w:pStyle w:val="NormalWeb"/>
        <w:shd w:val="clear" w:color="auto" w:fill="FFFFFF"/>
        <w:spacing w:before="0" w:beforeAutospacing="0" w:after="0" w:afterAutospacing="0"/>
        <w:jc w:val="center"/>
        <w:rPr>
          <w:sz w:val="22"/>
          <w:szCs w:val="22"/>
        </w:rPr>
      </w:pPr>
      <w:r>
        <w:rPr>
          <w:noProof/>
          <w:sz w:val="22"/>
          <w:szCs w:val="22"/>
        </w:rPr>
        <w:drawing>
          <wp:inline distT="0" distB="0" distL="0" distR="0">
            <wp:extent cx="2457450" cy="314325"/>
            <wp:effectExtent l="19050" t="0" r="0" b="0"/>
            <wp:docPr id="18" name="Resim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a:blip r:embed="rId13" cstate="print"/>
                    <a:srcRect/>
                    <a:stretch>
                      <a:fillRect/>
                    </a:stretch>
                  </pic:blipFill>
                  <pic:spPr bwMode="auto">
                    <a:xfrm>
                      <a:off x="0" y="0"/>
                      <a:ext cx="2457450" cy="314325"/>
                    </a:xfrm>
                    <a:prstGeom prst="rect">
                      <a:avLst/>
                    </a:prstGeom>
                    <a:noFill/>
                    <a:ln w="9525">
                      <a:noFill/>
                      <a:miter lim="800000"/>
                      <a:headEnd/>
                      <a:tailEnd/>
                    </a:ln>
                  </pic:spPr>
                </pic:pic>
              </a:graphicData>
            </a:graphic>
          </wp:inline>
        </w:drawing>
      </w:r>
    </w:p>
    <w:p w:rsidR="00CC3857" w:rsidRDefault="00CC3857" w:rsidP="00CC3857">
      <w:pPr>
        <w:pStyle w:val="NormalWeb"/>
        <w:shd w:val="clear" w:color="auto" w:fill="FFFFFF"/>
        <w:spacing w:before="0" w:beforeAutospacing="0" w:after="0" w:afterAutospacing="0"/>
        <w:rPr>
          <w:sz w:val="22"/>
          <w:szCs w:val="22"/>
        </w:rPr>
      </w:pPr>
    </w:p>
    <w:p w:rsidR="00CC3857" w:rsidRPr="00464FAF" w:rsidRDefault="00CC3857" w:rsidP="00CC3857">
      <w:pPr>
        <w:pStyle w:val="NormalWeb"/>
        <w:shd w:val="clear" w:color="auto" w:fill="FFFFFF"/>
        <w:spacing w:before="0" w:beforeAutospacing="0" w:after="0" w:afterAutospacing="0"/>
        <w:rPr>
          <w:sz w:val="22"/>
          <w:szCs w:val="22"/>
          <w:shd w:val="clear" w:color="auto" w:fill="FFFFFF"/>
        </w:rPr>
      </w:pPr>
      <w:r w:rsidRPr="00464FAF">
        <w:rPr>
          <w:sz w:val="22"/>
          <w:szCs w:val="22"/>
          <w:shd w:val="clear" w:color="auto" w:fill="FFFFFF"/>
        </w:rPr>
        <w:t>İlk bilgi değeri bütün parçanın hesaplandığı yani 14 satırın tamamının dikkate alındığı ve 9/14 ve 5/14 olarak iki ihtimalin hesaba katıldığı durumdur. Bu durum aynı zamanda</w:t>
      </w:r>
      <w:r w:rsidRPr="00464FAF">
        <w:rPr>
          <w:rStyle w:val="apple-converted-space"/>
          <w:sz w:val="22"/>
          <w:szCs w:val="22"/>
          <w:shd w:val="clear" w:color="auto" w:fill="FFFFFF"/>
        </w:rPr>
        <w:t> </w:t>
      </w:r>
      <w:proofErr w:type="spellStart"/>
      <w:r w:rsidRPr="00464FAF">
        <w:rPr>
          <w:sz w:val="22"/>
          <w:szCs w:val="22"/>
          <w:shd w:val="clear" w:color="auto" w:fill="FFFFFF"/>
        </w:rPr>
        <w:t>entropi</w:t>
      </w:r>
      <w:proofErr w:type="spellEnd"/>
      <w:r w:rsidRPr="00464FAF">
        <w:rPr>
          <w:sz w:val="22"/>
          <w:szCs w:val="22"/>
          <w:shd w:val="clear" w:color="auto" w:fill="FFFFFF"/>
        </w:rPr>
        <w:t xml:space="preserve"> de denilebilir. İkinci bilgi hesabımızda özellik 1 kullanılacak. Buna göre veri kümemizin ilk 5 satırında Ali, sonraki 4 satırında Evren ve son 5 satırında Şadi özellikleri var. Buna göre tabloyu 3 parçaya bölersek ;</w:t>
      </w:r>
    </w:p>
    <w:p w:rsidR="00CC3857" w:rsidRDefault="00CC3857" w:rsidP="00CC3857">
      <w:pPr>
        <w:pStyle w:val="NormalWeb"/>
        <w:shd w:val="clear" w:color="auto" w:fill="FFFFFF"/>
        <w:spacing w:before="0" w:beforeAutospacing="0" w:after="0" w:afterAutospacing="0"/>
        <w:rPr>
          <w:rFonts w:ascii="Helvetica" w:hAnsi="Helvetica" w:cs="Helvetica"/>
          <w:color w:val="595959"/>
          <w:sz w:val="21"/>
          <w:szCs w:val="21"/>
          <w:shd w:val="clear" w:color="auto" w:fill="FFFFFF"/>
        </w:rPr>
      </w:pPr>
    </w:p>
    <w:p w:rsidR="00CC3857" w:rsidRDefault="00CC3857" w:rsidP="00CC3857">
      <w:pPr>
        <w:pStyle w:val="NormalWeb"/>
        <w:shd w:val="clear" w:color="auto" w:fill="FFFFFF"/>
        <w:spacing w:before="0" w:beforeAutospacing="0" w:after="0" w:afterAutospacing="0"/>
        <w:jc w:val="center"/>
        <w:rPr>
          <w:rFonts w:ascii="Helvetica" w:hAnsi="Helvetica" w:cs="Helvetica"/>
          <w:color w:val="595959"/>
          <w:sz w:val="21"/>
          <w:szCs w:val="21"/>
          <w:shd w:val="clear" w:color="auto" w:fill="FFFFFF"/>
        </w:rPr>
      </w:pPr>
      <w:r>
        <w:rPr>
          <w:rFonts w:ascii="Helvetica" w:hAnsi="Helvetica" w:cs="Helvetica"/>
          <w:noProof/>
          <w:color w:val="595959"/>
          <w:sz w:val="21"/>
          <w:szCs w:val="21"/>
          <w:shd w:val="clear" w:color="auto" w:fill="FFFFFF"/>
        </w:rPr>
        <w:drawing>
          <wp:inline distT="0" distB="0" distL="0" distR="0">
            <wp:extent cx="2324100" cy="3209925"/>
            <wp:effectExtent l="19050" t="0" r="0" b="0"/>
            <wp:docPr id="19" name="Resim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a:blip r:embed="rId14" cstate="print"/>
                    <a:srcRect/>
                    <a:stretch>
                      <a:fillRect/>
                    </a:stretch>
                  </pic:blipFill>
                  <pic:spPr bwMode="auto">
                    <a:xfrm>
                      <a:off x="0" y="0"/>
                      <a:ext cx="2324100" cy="3209925"/>
                    </a:xfrm>
                    <a:prstGeom prst="rect">
                      <a:avLst/>
                    </a:prstGeom>
                    <a:noFill/>
                    <a:ln w="9525">
                      <a:noFill/>
                      <a:miter lim="800000"/>
                      <a:headEnd/>
                      <a:tailEnd/>
                    </a:ln>
                  </pic:spPr>
                </pic:pic>
              </a:graphicData>
            </a:graphic>
          </wp:inline>
        </w:drawing>
      </w:r>
    </w:p>
    <w:p w:rsidR="00B82972" w:rsidRDefault="00B82972" w:rsidP="00CC3857">
      <w:pPr>
        <w:pStyle w:val="NormalWeb"/>
        <w:shd w:val="clear" w:color="auto" w:fill="FFFFFF"/>
        <w:spacing w:before="0" w:beforeAutospacing="0" w:after="0" w:afterAutospacing="0"/>
        <w:jc w:val="center"/>
        <w:rPr>
          <w:rFonts w:ascii="Helvetica" w:hAnsi="Helvetica" w:cs="Helvetica"/>
          <w:color w:val="595959"/>
          <w:sz w:val="21"/>
          <w:szCs w:val="21"/>
          <w:shd w:val="clear" w:color="auto" w:fill="FFFFFF"/>
        </w:rPr>
      </w:pPr>
    </w:p>
    <w:p w:rsidR="00CC3857" w:rsidRDefault="00B82972" w:rsidP="00B82972">
      <w:pPr>
        <w:pStyle w:val="NormalWeb"/>
        <w:shd w:val="clear" w:color="auto" w:fill="FFFFFF"/>
        <w:spacing w:before="0" w:beforeAutospacing="0" w:after="0" w:afterAutospacing="0"/>
        <w:jc w:val="center"/>
        <w:rPr>
          <w:rFonts w:ascii="Helvetica" w:hAnsi="Helvetica" w:cs="Helvetica"/>
          <w:color w:val="595959"/>
          <w:sz w:val="21"/>
          <w:szCs w:val="21"/>
          <w:shd w:val="clear" w:color="auto" w:fill="FFFFFF"/>
        </w:rPr>
      </w:pPr>
      <w:r w:rsidRPr="00B82972">
        <w:rPr>
          <w:i/>
          <w:sz w:val="22"/>
          <w:szCs w:val="22"/>
        </w:rPr>
        <w:t>Şekil 5</w:t>
      </w:r>
      <w:r>
        <w:rPr>
          <w:sz w:val="22"/>
          <w:szCs w:val="22"/>
        </w:rPr>
        <w:t xml:space="preserve"> </w:t>
      </w:r>
      <w:r w:rsidRPr="00E4511E">
        <w:rPr>
          <w:sz w:val="22"/>
          <w:szCs w:val="22"/>
        </w:rPr>
        <w:t xml:space="preserve">: </w:t>
      </w:r>
      <w:r>
        <w:rPr>
          <w:sz w:val="22"/>
          <w:szCs w:val="22"/>
        </w:rPr>
        <w:t>Örnek Veri Kümesi</w:t>
      </w:r>
    </w:p>
    <w:p w:rsidR="00CC3857" w:rsidRDefault="00CC3857" w:rsidP="00CC3857">
      <w:pPr>
        <w:autoSpaceDE w:val="0"/>
        <w:autoSpaceDN w:val="0"/>
        <w:adjustRightInd w:val="0"/>
        <w:rPr>
          <w:sz w:val="22"/>
          <w:szCs w:val="22"/>
        </w:rPr>
      </w:pPr>
    </w:p>
    <w:p w:rsidR="00CC3857" w:rsidRPr="00464FAF" w:rsidRDefault="00CC3857" w:rsidP="00CC3857">
      <w:pPr>
        <w:autoSpaceDE w:val="0"/>
        <w:autoSpaceDN w:val="0"/>
        <w:adjustRightInd w:val="0"/>
        <w:rPr>
          <w:sz w:val="22"/>
          <w:szCs w:val="22"/>
          <w:shd w:val="clear" w:color="auto" w:fill="FFFFFF"/>
        </w:rPr>
      </w:pPr>
      <w:r w:rsidRPr="00464FAF">
        <w:rPr>
          <w:sz w:val="22"/>
          <w:szCs w:val="22"/>
          <w:shd w:val="clear" w:color="auto" w:fill="FFFFFF"/>
        </w:rPr>
        <w:t xml:space="preserve">Yukarıdaki yeni tabloya göre her özellik parçasının ayrı </w:t>
      </w:r>
      <w:proofErr w:type="spellStart"/>
      <w:r w:rsidRPr="00464FAF">
        <w:rPr>
          <w:sz w:val="22"/>
          <w:szCs w:val="22"/>
          <w:shd w:val="clear" w:color="auto" w:fill="FFFFFF"/>
        </w:rPr>
        <w:t>ayrı</w:t>
      </w:r>
      <w:proofErr w:type="spellEnd"/>
      <w:r w:rsidRPr="00464FAF">
        <w:rPr>
          <w:sz w:val="22"/>
          <w:szCs w:val="22"/>
          <w:shd w:val="clear" w:color="auto" w:fill="FFFFFF"/>
        </w:rPr>
        <w:t xml:space="preserve"> hesaplanarak denklemde yerine yazılması gerekir:</w:t>
      </w:r>
    </w:p>
    <w:p w:rsidR="00CC3857" w:rsidRDefault="00CC3857" w:rsidP="00CC3857">
      <w:pPr>
        <w:autoSpaceDE w:val="0"/>
        <w:autoSpaceDN w:val="0"/>
        <w:adjustRightInd w:val="0"/>
        <w:rPr>
          <w:rFonts w:ascii="Helvetica" w:hAnsi="Helvetica" w:cs="Helvetica"/>
          <w:color w:val="595959"/>
          <w:sz w:val="21"/>
          <w:szCs w:val="21"/>
          <w:shd w:val="clear" w:color="auto" w:fill="FFFFFF"/>
        </w:rPr>
      </w:pPr>
    </w:p>
    <w:p w:rsidR="00CC3857" w:rsidRDefault="00CC3857" w:rsidP="00CC3857">
      <w:pPr>
        <w:autoSpaceDE w:val="0"/>
        <w:autoSpaceDN w:val="0"/>
        <w:adjustRightInd w:val="0"/>
        <w:jc w:val="center"/>
        <w:rPr>
          <w:rFonts w:ascii="Helvetica" w:hAnsi="Helvetica" w:cs="Helvetica"/>
          <w:color w:val="595959"/>
          <w:sz w:val="21"/>
          <w:szCs w:val="21"/>
          <w:shd w:val="clear" w:color="auto" w:fill="FFFFFF"/>
        </w:rPr>
      </w:pPr>
      <w:r>
        <w:rPr>
          <w:rFonts w:ascii="Helvetica" w:hAnsi="Helvetica" w:cs="Helvetica"/>
          <w:noProof/>
          <w:color w:val="595959"/>
          <w:sz w:val="21"/>
          <w:szCs w:val="21"/>
          <w:shd w:val="clear" w:color="auto" w:fill="FFFFFF"/>
          <w:lang w:eastAsia="tr-TR"/>
        </w:rPr>
        <w:drawing>
          <wp:inline distT="0" distB="0" distL="0" distR="0">
            <wp:extent cx="2495550" cy="638175"/>
            <wp:effectExtent l="19050" t="0" r="0" b="0"/>
            <wp:docPr id="20" name="Resim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15" cstate="print"/>
                    <a:srcRect/>
                    <a:stretch>
                      <a:fillRect/>
                    </a:stretch>
                  </pic:blipFill>
                  <pic:spPr bwMode="auto">
                    <a:xfrm>
                      <a:off x="0" y="0"/>
                      <a:ext cx="2495550" cy="638175"/>
                    </a:xfrm>
                    <a:prstGeom prst="rect">
                      <a:avLst/>
                    </a:prstGeom>
                    <a:noFill/>
                    <a:ln w="9525">
                      <a:noFill/>
                      <a:miter lim="800000"/>
                      <a:headEnd/>
                      <a:tailEnd/>
                    </a:ln>
                  </pic:spPr>
                </pic:pic>
              </a:graphicData>
            </a:graphic>
          </wp:inline>
        </w:drawing>
      </w:r>
    </w:p>
    <w:p w:rsidR="00CC3857" w:rsidRDefault="00CC3857" w:rsidP="00CC3857">
      <w:pPr>
        <w:autoSpaceDE w:val="0"/>
        <w:autoSpaceDN w:val="0"/>
        <w:adjustRightInd w:val="0"/>
        <w:rPr>
          <w:rFonts w:ascii="Helvetica" w:hAnsi="Helvetica" w:cs="Helvetica"/>
          <w:color w:val="595959"/>
          <w:sz w:val="21"/>
          <w:szCs w:val="21"/>
          <w:shd w:val="clear" w:color="auto" w:fill="FFFFFF"/>
        </w:rPr>
      </w:pPr>
    </w:p>
    <w:p w:rsidR="00CC3857" w:rsidRPr="00464FAF" w:rsidRDefault="00CC3857" w:rsidP="00CC3857">
      <w:pPr>
        <w:autoSpaceDE w:val="0"/>
        <w:autoSpaceDN w:val="0"/>
        <w:adjustRightInd w:val="0"/>
        <w:rPr>
          <w:sz w:val="22"/>
          <w:szCs w:val="22"/>
          <w:shd w:val="clear" w:color="auto" w:fill="FFFFFF"/>
        </w:rPr>
      </w:pPr>
      <w:r w:rsidRPr="00464FAF">
        <w:rPr>
          <w:sz w:val="22"/>
          <w:szCs w:val="22"/>
          <w:shd w:val="clear" w:color="auto" w:fill="FFFFFF"/>
        </w:rPr>
        <w:t xml:space="preserve">Yukarıdaki formülde mavi renkle belirtilen durum 1. özellik için (x1) 5, 4 ve 5 parçadan oluşan ve her </w:t>
      </w:r>
      <w:r w:rsidRPr="00464FAF">
        <w:rPr>
          <w:sz w:val="22"/>
          <w:szCs w:val="22"/>
          <w:shd w:val="clear" w:color="auto" w:fill="FFFFFF"/>
        </w:rPr>
        <w:lastRenderedPageBreak/>
        <w:t xml:space="preserve">parça için ayrı </w:t>
      </w:r>
      <w:proofErr w:type="spellStart"/>
      <w:r w:rsidRPr="00464FAF">
        <w:rPr>
          <w:sz w:val="22"/>
          <w:szCs w:val="22"/>
          <w:shd w:val="clear" w:color="auto" w:fill="FFFFFF"/>
        </w:rPr>
        <w:t>ayrı</w:t>
      </w:r>
      <w:proofErr w:type="spellEnd"/>
      <w:r w:rsidRPr="00464FAF">
        <w:rPr>
          <w:sz w:val="22"/>
          <w:szCs w:val="22"/>
          <w:shd w:val="clear" w:color="auto" w:fill="FFFFFF"/>
        </w:rPr>
        <w:t xml:space="preserve"> Sınıf1 ve Sınıf2 değerlerinin sayıldığı durumdur. Son adımda bu iki değer arasındaki farkı hesaplayabiliriz:</w:t>
      </w:r>
    </w:p>
    <w:p w:rsidR="00CC3857" w:rsidRDefault="00CC3857" w:rsidP="00CC3857">
      <w:pPr>
        <w:autoSpaceDE w:val="0"/>
        <w:autoSpaceDN w:val="0"/>
        <w:adjustRightInd w:val="0"/>
        <w:rPr>
          <w:rFonts w:ascii="Helvetica" w:hAnsi="Helvetica" w:cs="Helvetica"/>
          <w:color w:val="595959"/>
          <w:sz w:val="23"/>
          <w:szCs w:val="23"/>
          <w:shd w:val="clear" w:color="auto" w:fill="FFFFFF"/>
        </w:rPr>
      </w:pPr>
    </w:p>
    <w:p w:rsidR="00CC3857" w:rsidRDefault="00CC3857" w:rsidP="00CC3857">
      <w:pPr>
        <w:autoSpaceDE w:val="0"/>
        <w:autoSpaceDN w:val="0"/>
        <w:adjustRightInd w:val="0"/>
        <w:jc w:val="center"/>
        <w:rPr>
          <w:rFonts w:ascii="Helvetica" w:hAnsi="Helvetica" w:cs="Helvetica"/>
          <w:color w:val="595959"/>
          <w:sz w:val="23"/>
          <w:szCs w:val="23"/>
          <w:shd w:val="clear" w:color="auto" w:fill="FFFFFF"/>
        </w:rPr>
      </w:pPr>
      <w:r>
        <w:rPr>
          <w:rFonts w:ascii="Helvetica" w:hAnsi="Helvetica" w:cs="Helvetica"/>
          <w:noProof/>
          <w:color w:val="595959"/>
          <w:sz w:val="23"/>
          <w:szCs w:val="23"/>
          <w:shd w:val="clear" w:color="auto" w:fill="FFFFFF"/>
          <w:lang w:eastAsia="tr-TR"/>
        </w:rPr>
        <w:drawing>
          <wp:inline distT="0" distB="0" distL="0" distR="0">
            <wp:extent cx="2581275" cy="190500"/>
            <wp:effectExtent l="19050" t="0" r="9525" b="0"/>
            <wp:docPr id="21" name="Resim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pic:cNvPicPr>
                      <a:picLocks noChangeAspect="1" noChangeArrowheads="1"/>
                    </pic:cNvPicPr>
                  </pic:nvPicPr>
                  <pic:blipFill>
                    <a:blip r:embed="rId16" cstate="print"/>
                    <a:srcRect/>
                    <a:stretch>
                      <a:fillRect/>
                    </a:stretch>
                  </pic:blipFill>
                  <pic:spPr bwMode="auto">
                    <a:xfrm>
                      <a:off x="0" y="0"/>
                      <a:ext cx="2581275" cy="190500"/>
                    </a:xfrm>
                    <a:prstGeom prst="rect">
                      <a:avLst/>
                    </a:prstGeom>
                    <a:noFill/>
                    <a:ln w="9525">
                      <a:noFill/>
                      <a:miter lim="800000"/>
                      <a:headEnd/>
                      <a:tailEnd/>
                    </a:ln>
                  </pic:spPr>
                </pic:pic>
              </a:graphicData>
            </a:graphic>
          </wp:inline>
        </w:drawing>
      </w:r>
    </w:p>
    <w:p w:rsidR="00CC3857" w:rsidRDefault="00CC3857" w:rsidP="00CC3857">
      <w:pPr>
        <w:autoSpaceDE w:val="0"/>
        <w:autoSpaceDN w:val="0"/>
        <w:adjustRightInd w:val="0"/>
        <w:rPr>
          <w:rFonts w:ascii="Helvetica" w:hAnsi="Helvetica" w:cs="Helvetica"/>
          <w:color w:val="595959"/>
          <w:sz w:val="23"/>
          <w:szCs w:val="23"/>
          <w:shd w:val="clear" w:color="auto" w:fill="FFFFFF"/>
        </w:rPr>
      </w:pPr>
    </w:p>
    <w:p w:rsidR="00CC3857" w:rsidRDefault="00CC3857" w:rsidP="00CC3857">
      <w:pPr>
        <w:autoSpaceDE w:val="0"/>
        <w:autoSpaceDN w:val="0"/>
        <w:adjustRightInd w:val="0"/>
        <w:rPr>
          <w:sz w:val="22"/>
          <w:szCs w:val="22"/>
          <w:shd w:val="clear" w:color="auto" w:fill="FFFFFF"/>
        </w:rPr>
      </w:pPr>
      <w:r w:rsidRPr="00464FAF">
        <w:rPr>
          <w:sz w:val="22"/>
          <w:szCs w:val="22"/>
          <w:shd w:val="clear" w:color="auto" w:fill="FFFFFF"/>
        </w:rPr>
        <w:t>Yukarıda bulunan bilgi kazanımı, bütün veri kümesindeki Özellik1 için bütün sınıflar arasındaki kazanımı göstermektedir. Bu değerleri kullanarak aslında veri kümemizi 3 parçaya bölmüş ve her birisi için bilgi kazanımının olası değerini hesaplamış oluyoruz:</w:t>
      </w:r>
    </w:p>
    <w:p w:rsidR="00CC3857" w:rsidRDefault="00CC3857" w:rsidP="00CC3857">
      <w:pPr>
        <w:autoSpaceDE w:val="0"/>
        <w:autoSpaceDN w:val="0"/>
        <w:adjustRightInd w:val="0"/>
        <w:rPr>
          <w:sz w:val="22"/>
          <w:szCs w:val="22"/>
          <w:shd w:val="clear" w:color="auto" w:fill="FFFFFF"/>
        </w:rPr>
      </w:pPr>
    </w:p>
    <w:p w:rsidR="00CC3857" w:rsidRDefault="00CC3857" w:rsidP="00CC3857">
      <w:pPr>
        <w:autoSpaceDE w:val="0"/>
        <w:autoSpaceDN w:val="0"/>
        <w:adjustRightInd w:val="0"/>
        <w:jc w:val="center"/>
        <w:rPr>
          <w:sz w:val="22"/>
          <w:szCs w:val="22"/>
        </w:rPr>
      </w:pPr>
      <w:r>
        <w:rPr>
          <w:noProof/>
          <w:sz w:val="22"/>
          <w:szCs w:val="22"/>
          <w:shd w:val="clear" w:color="auto" w:fill="FFFFFF"/>
          <w:lang w:eastAsia="tr-TR"/>
        </w:rPr>
        <w:drawing>
          <wp:inline distT="0" distB="0" distL="0" distR="0">
            <wp:extent cx="2886075" cy="1590675"/>
            <wp:effectExtent l="19050" t="0" r="9525" b="0"/>
            <wp:docPr id="22" name="Resim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17" cstate="print"/>
                    <a:srcRect/>
                    <a:stretch>
                      <a:fillRect/>
                    </a:stretch>
                  </pic:blipFill>
                  <pic:spPr bwMode="auto">
                    <a:xfrm>
                      <a:off x="0" y="0"/>
                      <a:ext cx="2886075" cy="1590675"/>
                    </a:xfrm>
                    <a:prstGeom prst="rect">
                      <a:avLst/>
                    </a:prstGeom>
                    <a:noFill/>
                    <a:ln w="9525">
                      <a:noFill/>
                      <a:miter lim="800000"/>
                      <a:headEnd/>
                      <a:tailEnd/>
                    </a:ln>
                  </pic:spPr>
                </pic:pic>
              </a:graphicData>
            </a:graphic>
          </wp:inline>
        </w:drawing>
      </w:r>
    </w:p>
    <w:p w:rsidR="00CC3857" w:rsidRPr="0065642C" w:rsidRDefault="00CC3857" w:rsidP="00CC3857">
      <w:pPr>
        <w:pStyle w:val="Figurecaption"/>
        <w:ind w:right="0"/>
        <w:jc w:val="both"/>
        <w:rPr>
          <w:i w:val="0"/>
          <w:sz w:val="22"/>
          <w:szCs w:val="22"/>
        </w:rPr>
      </w:pPr>
      <w:r>
        <w:rPr>
          <w:sz w:val="22"/>
          <w:szCs w:val="22"/>
        </w:rPr>
        <w:t xml:space="preserve">             </w:t>
      </w:r>
      <w:r w:rsidRPr="00E4511E">
        <w:rPr>
          <w:sz w:val="22"/>
          <w:szCs w:val="22"/>
        </w:rPr>
        <w:t>Şekil</w:t>
      </w:r>
      <w:r w:rsidRPr="00E4511E">
        <w:rPr>
          <w:rFonts w:eastAsia="Times New Roman"/>
          <w:sz w:val="22"/>
          <w:szCs w:val="22"/>
        </w:rPr>
        <w:t xml:space="preserve"> </w:t>
      </w:r>
      <w:r w:rsidR="00B82972">
        <w:rPr>
          <w:sz w:val="22"/>
          <w:szCs w:val="22"/>
        </w:rPr>
        <w:t>6</w:t>
      </w:r>
      <w:r w:rsidRPr="00E4511E">
        <w:rPr>
          <w:i w:val="0"/>
          <w:sz w:val="22"/>
          <w:szCs w:val="22"/>
        </w:rPr>
        <w:t>:</w:t>
      </w:r>
      <w:r w:rsidRPr="00E4511E">
        <w:rPr>
          <w:rFonts w:eastAsia="Times New Roman"/>
          <w:i w:val="0"/>
          <w:sz w:val="22"/>
          <w:szCs w:val="22"/>
        </w:rPr>
        <w:t xml:space="preserve"> </w:t>
      </w:r>
      <w:r>
        <w:rPr>
          <w:rFonts w:eastAsia="Times New Roman"/>
          <w:i w:val="0"/>
          <w:sz w:val="22"/>
          <w:szCs w:val="22"/>
        </w:rPr>
        <w:t>Karar Ağacı</w:t>
      </w:r>
    </w:p>
    <w:p w:rsidR="00CC3857" w:rsidRPr="00045D00" w:rsidRDefault="00CC3857" w:rsidP="00CC3857">
      <w:pPr>
        <w:autoSpaceDE w:val="0"/>
        <w:autoSpaceDN w:val="0"/>
        <w:adjustRightInd w:val="0"/>
        <w:rPr>
          <w:sz w:val="22"/>
          <w:szCs w:val="22"/>
          <w:shd w:val="clear" w:color="auto" w:fill="FFFFFF"/>
        </w:rPr>
      </w:pPr>
      <w:r w:rsidRPr="00045D00">
        <w:rPr>
          <w:sz w:val="22"/>
          <w:szCs w:val="22"/>
          <w:shd w:val="clear" w:color="auto" w:fill="FFFFFF"/>
        </w:rPr>
        <w:t>Yukarıdaki gösterim karar ağacının alabileceği olas</w:t>
      </w:r>
      <w:r>
        <w:rPr>
          <w:sz w:val="22"/>
          <w:szCs w:val="22"/>
          <w:shd w:val="clear" w:color="auto" w:fill="FFFFFF"/>
        </w:rPr>
        <w:t>ılıklardan birisidir ve ağacın Ö</w:t>
      </w:r>
      <w:r w:rsidRPr="00045D00">
        <w:rPr>
          <w:sz w:val="22"/>
          <w:szCs w:val="22"/>
          <w:shd w:val="clear" w:color="auto" w:fill="FFFFFF"/>
        </w:rPr>
        <w:t>zellik 1’de bulunan isimlere göre karar noktası oluşturulması halinde alacağı vaziyeti gösterir.Yukarıdaki hesapların aynısı Özellik</w:t>
      </w:r>
      <w:r>
        <w:rPr>
          <w:sz w:val="22"/>
          <w:szCs w:val="22"/>
          <w:shd w:val="clear" w:color="auto" w:fill="FFFFFF"/>
        </w:rPr>
        <w:t xml:space="preserve"> </w:t>
      </w:r>
      <w:r w:rsidRPr="00045D00">
        <w:rPr>
          <w:sz w:val="22"/>
          <w:szCs w:val="22"/>
          <w:shd w:val="clear" w:color="auto" w:fill="FFFFFF"/>
        </w:rPr>
        <w:t>3 için yapılırsa</w:t>
      </w:r>
    </w:p>
    <w:p w:rsidR="00CC3857" w:rsidRDefault="00CC3857" w:rsidP="00CC3857">
      <w:pPr>
        <w:autoSpaceDE w:val="0"/>
        <w:autoSpaceDN w:val="0"/>
        <w:adjustRightInd w:val="0"/>
        <w:rPr>
          <w:rFonts w:ascii="Helvetica" w:hAnsi="Helvetica" w:cs="Helvetica"/>
          <w:color w:val="595959"/>
          <w:sz w:val="23"/>
          <w:szCs w:val="23"/>
          <w:shd w:val="clear" w:color="auto" w:fill="FFFFFF"/>
        </w:rPr>
      </w:pPr>
    </w:p>
    <w:p w:rsidR="00CC3857" w:rsidRDefault="00CC3857" w:rsidP="00CC3857">
      <w:pPr>
        <w:autoSpaceDE w:val="0"/>
        <w:autoSpaceDN w:val="0"/>
        <w:adjustRightInd w:val="0"/>
        <w:jc w:val="center"/>
        <w:rPr>
          <w:rFonts w:ascii="Helvetica" w:hAnsi="Helvetica" w:cs="Helvetica"/>
          <w:color w:val="595959"/>
          <w:sz w:val="23"/>
          <w:szCs w:val="23"/>
          <w:shd w:val="clear" w:color="auto" w:fill="FFFFFF"/>
        </w:rPr>
      </w:pPr>
      <w:r>
        <w:rPr>
          <w:rFonts w:ascii="Helvetica" w:hAnsi="Helvetica" w:cs="Helvetica"/>
          <w:noProof/>
          <w:color w:val="595959"/>
          <w:sz w:val="23"/>
          <w:szCs w:val="23"/>
          <w:shd w:val="clear" w:color="auto" w:fill="FFFFFF"/>
          <w:lang w:eastAsia="tr-TR"/>
        </w:rPr>
        <w:drawing>
          <wp:inline distT="0" distB="0" distL="0" distR="0">
            <wp:extent cx="2466975" cy="1114425"/>
            <wp:effectExtent l="19050" t="0" r="9525" b="0"/>
            <wp:docPr id="23" name="Resim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pic:cNvPicPr>
                      <a:picLocks noChangeAspect="1" noChangeArrowheads="1"/>
                    </pic:cNvPicPr>
                  </pic:nvPicPr>
                  <pic:blipFill>
                    <a:blip r:embed="rId18" cstate="print"/>
                    <a:srcRect/>
                    <a:stretch>
                      <a:fillRect/>
                    </a:stretch>
                  </pic:blipFill>
                  <pic:spPr bwMode="auto">
                    <a:xfrm>
                      <a:off x="0" y="0"/>
                      <a:ext cx="2466975" cy="1114425"/>
                    </a:xfrm>
                    <a:prstGeom prst="rect">
                      <a:avLst/>
                    </a:prstGeom>
                    <a:noFill/>
                    <a:ln w="9525">
                      <a:noFill/>
                      <a:miter lim="800000"/>
                      <a:headEnd/>
                      <a:tailEnd/>
                    </a:ln>
                  </pic:spPr>
                </pic:pic>
              </a:graphicData>
            </a:graphic>
          </wp:inline>
        </w:drawing>
      </w:r>
    </w:p>
    <w:p w:rsidR="00CC3857" w:rsidRDefault="00CC3857" w:rsidP="00CC3857">
      <w:pPr>
        <w:autoSpaceDE w:val="0"/>
        <w:autoSpaceDN w:val="0"/>
        <w:adjustRightInd w:val="0"/>
        <w:rPr>
          <w:rFonts w:ascii="Helvetica" w:hAnsi="Helvetica" w:cs="Helvetica"/>
          <w:color w:val="595959"/>
          <w:sz w:val="23"/>
          <w:szCs w:val="23"/>
          <w:shd w:val="clear" w:color="auto" w:fill="FFFFFF"/>
        </w:rPr>
      </w:pPr>
    </w:p>
    <w:p w:rsidR="00CC3857" w:rsidRDefault="00674DE6" w:rsidP="00CC3857">
      <w:pPr>
        <w:autoSpaceDE w:val="0"/>
        <w:autoSpaceDN w:val="0"/>
        <w:adjustRightInd w:val="0"/>
        <w:rPr>
          <w:sz w:val="22"/>
          <w:szCs w:val="22"/>
          <w:shd w:val="clear" w:color="auto" w:fill="FFFFFF"/>
        </w:rPr>
      </w:pPr>
      <w:r>
        <w:rPr>
          <w:sz w:val="22"/>
          <w:szCs w:val="22"/>
          <w:shd w:val="clear" w:color="auto" w:fill="FFFFFF"/>
        </w:rPr>
        <w:t xml:space="preserve">Bu durumda </w:t>
      </w:r>
      <w:r w:rsidRPr="00674DE6">
        <w:rPr>
          <w:sz w:val="24"/>
          <w:szCs w:val="24"/>
        </w:rPr>
        <w:t>C4.5</w:t>
      </w:r>
      <w:r w:rsidR="00CC3857" w:rsidRPr="00045D00">
        <w:rPr>
          <w:sz w:val="22"/>
          <w:szCs w:val="22"/>
          <w:shd w:val="clear" w:color="auto" w:fill="FFFFFF"/>
        </w:rPr>
        <w:t xml:space="preserve"> ağacı en yüksek kazanıma sahip olan değeri alacaktır. Bu değer Özellik 1 için isimler olduğundan karar ağacının bu adımda Özellik 1’e göre karar noktası eklemesi doğru olacaktır.</w:t>
      </w:r>
    </w:p>
    <w:p w:rsidR="00CC3857" w:rsidRDefault="00CC3857" w:rsidP="00CC3857">
      <w:pPr>
        <w:autoSpaceDE w:val="0"/>
        <w:autoSpaceDN w:val="0"/>
        <w:adjustRightInd w:val="0"/>
        <w:rPr>
          <w:sz w:val="22"/>
          <w:szCs w:val="22"/>
          <w:shd w:val="clear" w:color="auto" w:fill="FFFFFF"/>
        </w:rPr>
      </w:pPr>
    </w:p>
    <w:p w:rsidR="00CC3857" w:rsidRDefault="00CC3857" w:rsidP="00CC3857">
      <w:pPr>
        <w:rPr>
          <w:i/>
        </w:rPr>
      </w:pPr>
      <w:r w:rsidRPr="00CC3857">
        <w:rPr>
          <w:i/>
          <w:sz w:val="24"/>
          <w:szCs w:val="24"/>
        </w:rPr>
        <w:t>Karar Ağaçları: En ayırt edici nitelik nasıl bulunur?</w:t>
      </w:r>
      <w:r w:rsidRPr="00CC3857">
        <w:rPr>
          <w:i/>
        </w:rPr>
        <w:t xml:space="preserve"> </w:t>
      </w:r>
    </w:p>
    <w:p w:rsidR="00CC3857" w:rsidRPr="00CC3857" w:rsidRDefault="00CC3857" w:rsidP="00CC3857">
      <w:pPr>
        <w:rPr>
          <w:i/>
        </w:rPr>
      </w:pPr>
    </w:p>
    <w:p w:rsidR="00CC3857" w:rsidRDefault="00CC3857" w:rsidP="00CC3857">
      <w:pPr>
        <w:rPr>
          <w:sz w:val="24"/>
          <w:szCs w:val="24"/>
        </w:rPr>
      </w:pPr>
      <w:r w:rsidRPr="007B73A0">
        <w:rPr>
          <w:sz w:val="24"/>
          <w:szCs w:val="24"/>
        </w:rPr>
        <w:lastRenderedPageBreak/>
        <w:t>Bilgi Kazancı (</w:t>
      </w:r>
      <w:proofErr w:type="spellStart"/>
      <w:r w:rsidRPr="007B73A0">
        <w:rPr>
          <w:sz w:val="24"/>
          <w:szCs w:val="24"/>
        </w:rPr>
        <w:t>Information</w:t>
      </w:r>
      <w:proofErr w:type="spellEnd"/>
      <w:r w:rsidRPr="007B73A0">
        <w:rPr>
          <w:sz w:val="24"/>
          <w:szCs w:val="24"/>
        </w:rPr>
        <w:t xml:space="preserve"> </w:t>
      </w:r>
      <w:proofErr w:type="spellStart"/>
      <w:r w:rsidRPr="007B73A0">
        <w:rPr>
          <w:sz w:val="24"/>
          <w:szCs w:val="24"/>
        </w:rPr>
        <w:t>Gain</w:t>
      </w:r>
      <w:proofErr w:type="spellEnd"/>
      <w:r w:rsidRPr="007B73A0">
        <w:rPr>
          <w:sz w:val="24"/>
          <w:szCs w:val="24"/>
        </w:rPr>
        <w:t xml:space="preserve">):ID3, C4.5 gibi karar ağacı metotlarında en ayırt edici niteliği belirlemek için her nitelik için bilgi kazancı ölçülür. Bilgi Kazancı ölçümünde </w:t>
      </w:r>
      <w:proofErr w:type="spellStart"/>
      <w:r w:rsidRPr="007B73A0">
        <w:rPr>
          <w:sz w:val="24"/>
          <w:szCs w:val="24"/>
        </w:rPr>
        <w:t>Entropy</w:t>
      </w:r>
      <w:proofErr w:type="spellEnd"/>
      <w:r w:rsidRPr="007B73A0">
        <w:rPr>
          <w:sz w:val="24"/>
          <w:szCs w:val="24"/>
        </w:rPr>
        <w:t xml:space="preserve"> kullanılır. </w:t>
      </w:r>
    </w:p>
    <w:p w:rsidR="00CC3857" w:rsidRDefault="00CC3857" w:rsidP="00CC3857">
      <w:pPr>
        <w:autoSpaceDE w:val="0"/>
        <w:autoSpaceDN w:val="0"/>
        <w:adjustRightInd w:val="0"/>
        <w:rPr>
          <w:sz w:val="24"/>
          <w:szCs w:val="24"/>
        </w:rPr>
      </w:pPr>
      <w:proofErr w:type="spellStart"/>
      <w:r w:rsidRPr="007B73A0">
        <w:rPr>
          <w:sz w:val="24"/>
          <w:szCs w:val="24"/>
        </w:rPr>
        <w:t>Entropy</w:t>
      </w:r>
      <w:proofErr w:type="spellEnd"/>
      <w:r w:rsidRPr="007B73A0">
        <w:rPr>
          <w:sz w:val="24"/>
          <w:szCs w:val="24"/>
        </w:rPr>
        <w:t xml:space="preserve"> rastgeleliği, belirsizliği ve beklenmeyen durumun ortaya çıkma olasılığını gösterir.</w:t>
      </w:r>
    </w:p>
    <w:p w:rsidR="00CC3857" w:rsidRPr="007B73A0" w:rsidRDefault="00CC3857" w:rsidP="00CC3857">
      <w:pPr>
        <w:rPr>
          <w:sz w:val="24"/>
          <w:szCs w:val="24"/>
        </w:rPr>
      </w:pPr>
      <w:r>
        <w:rPr>
          <w:noProof/>
          <w:sz w:val="24"/>
          <w:szCs w:val="24"/>
          <w:lang w:eastAsia="tr-TR"/>
        </w:rPr>
        <w:drawing>
          <wp:inline distT="0" distB="0" distL="0" distR="0">
            <wp:extent cx="2886075" cy="1066800"/>
            <wp:effectExtent l="19050" t="0" r="9525" b="0"/>
            <wp:docPr id="35" name="Resim 35" descr="C:\Users\user\AppData\Local\Microsoft\Windows\INetCache\Content.Word\Ekran Görüntüsü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INetCache\Content.Word\Ekran Görüntüsü (47).png"/>
                    <pic:cNvPicPr>
                      <a:picLocks noChangeAspect="1" noChangeArrowheads="1"/>
                    </pic:cNvPicPr>
                  </pic:nvPicPr>
                  <pic:blipFill>
                    <a:blip r:embed="rId19" cstate="print"/>
                    <a:srcRect/>
                    <a:stretch>
                      <a:fillRect/>
                    </a:stretch>
                  </pic:blipFill>
                  <pic:spPr bwMode="auto">
                    <a:xfrm>
                      <a:off x="0" y="0"/>
                      <a:ext cx="2886075" cy="1066800"/>
                    </a:xfrm>
                    <a:prstGeom prst="rect">
                      <a:avLst/>
                    </a:prstGeom>
                    <a:noFill/>
                    <a:ln w="9525">
                      <a:noFill/>
                      <a:miter lim="800000"/>
                      <a:headEnd/>
                      <a:tailEnd/>
                    </a:ln>
                  </pic:spPr>
                </pic:pic>
              </a:graphicData>
            </a:graphic>
          </wp:inline>
        </w:drawing>
      </w:r>
    </w:p>
    <w:p w:rsidR="00CC3857" w:rsidRDefault="00CC3857" w:rsidP="00CC3857">
      <w:pPr>
        <w:jc w:val="center"/>
        <w:rPr>
          <w:sz w:val="24"/>
          <w:szCs w:val="24"/>
        </w:rPr>
      </w:pPr>
      <w:r w:rsidRPr="007B73A0">
        <w:rPr>
          <w:i/>
          <w:sz w:val="24"/>
          <w:szCs w:val="24"/>
        </w:rPr>
        <w:t xml:space="preserve">Şekil </w:t>
      </w:r>
      <w:r w:rsidR="00B82972">
        <w:rPr>
          <w:i/>
          <w:sz w:val="24"/>
          <w:szCs w:val="24"/>
        </w:rPr>
        <w:t>7</w:t>
      </w:r>
      <w:r>
        <w:rPr>
          <w:i/>
          <w:sz w:val="24"/>
          <w:szCs w:val="24"/>
        </w:rPr>
        <w:t xml:space="preserve"> </w:t>
      </w:r>
      <w:r>
        <w:rPr>
          <w:sz w:val="24"/>
          <w:szCs w:val="24"/>
        </w:rPr>
        <w:t xml:space="preserve">: </w:t>
      </w:r>
      <w:proofErr w:type="spellStart"/>
      <w:r>
        <w:rPr>
          <w:sz w:val="24"/>
          <w:szCs w:val="24"/>
        </w:rPr>
        <w:t>Entropi</w:t>
      </w:r>
      <w:proofErr w:type="spellEnd"/>
      <w:r>
        <w:rPr>
          <w:sz w:val="24"/>
          <w:szCs w:val="24"/>
        </w:rPr>
        <w:t xml:space="preserve"> hesabı </w:t>
      </w:r>
    </w:p>
    <w:p w:rsidR="00CC3857" w:rsidRDefault="00CC3857" w:rsidP="00CC3857">
      <w:pPr>
        <w:autoSpaceDE w:val="0"/>
        <w:autoSpaceDN w:val="0"/>
        <w:adjustRightInd w:val="0"/>
        <w:rPr>
          <w:sz w:val="22"/>
          <w:szCs w:val="22"/>
        </w:rPr>
      </w:pPr>
    </w:p>
    <w:p w:rsidR="00674DE6" w:rsidRDefault="00674DE6" w:rsidP="00CC3857">
      <w:pPr>
        <w:autoSpaceDE w:val="0"/>
        <w:autoSpaceDN w:val="0"/>
        <w:adjustRightInd w:val="0"/>
        <w:rPr>
          <w:i/>
          <w:sz w:val="24"/>
          <w:szCs w:val="24"/>
        </w:rPr>
      </w:pPr>
      <w:r w:rsidRPr="00674DE6">
        <w:rPr>
          <w:i/>
          <w:sz w:val="24"/>
          <w:szCs w:val="24"/>
        </w:rPr>
        <w:t>THREA</w:t>
      </w:r>
      <w:r>
        <w:rPr>
          <w:i/>
          <w:sz w:val="24"/>
          <w:szCs w:val="24"/>
        </w:rPr>
        <w:t>D</w:t>
      </w:r>
    </w:p>
    <w:p w:rsidR="00674DE6" w:rsidRPr="00674DE6" w:rsidRDefault="00674DE6" w:rsidP="00CC3857">
      <w:pPr>
        <w:autoSpaceDE w:val="0"/>
        <w:autoSpaceDN w:val="0"/>
        <w:adjustRightInd w:val="0"/>
        <w:rPr>
          <w:i/>
          <w:sz w:val="24"/>
          <w:szCs w:val="24"/>
        </w:rPr>
      </w:pPr>
    </w:p>
    <w:p w:rsidR="00674DE6" w:rsidRPr="00674DE6" w:rsidRDefault="00674DE6" w:rsidP="00674DE6">
      <w:pPr>
        <w:rPr>
          <w:color w:val="000000" w:themeColor="text1"/>
          <w:sz w:val="24"/>
          <w:szCs w:val="24"/>
        </w:rPr>
      </w:pPr>
      <w:proofErr w:type="spellStart"/>
      <w:r w:rsidRPr="00674DE6">
        <w:rPr>
          <w:color w:val="000000" w:themeColor="text1"/>
          <w:sz w:val="24"/>
          <w:szCs w:val="24"/>
        </w:rPr>
        <w:t>Thread</w:t>
      </w:r>
      <w:proofErr w:type="spellEnd"/>
      <w:r w:rsidRPr="00674DE6">
        <w:rPr>
          <w:color w:val="000000" w:themeColor="text1"/>
          <w:sz w:val="24"/>
          <w:szCs w:val="24"/>
        </w:rPr>
        <w:t xml:space="preserve"> (iplik) kavramı, aynı </w:t>
      </w:r>
      <w:proofErr w:type="spellStart"/>
      <w:r w:rsidRPr="00674DE6">
        <w:rPr>
          <w:color w:val="000000" w:themeColor="text1"/>
          <w:sz w:val="24"/>
          <w:szCs w:val="24"/>
        </w:rPr>
        <w:fldChar w:fldCharType="begin"/>
      </w:r>
      <w:r w:rsidRPr="00674DE6">
        <w:rPr>
          <w:color w:val="000000" w:themeColor="text1"/>
          <w:sz w:val="24"/>
          <w:szCs w:val="24"/>
        </w:rPr>
        <w:instrText xml:space="preserve"> HYPERLINK "http://bilgisayarkavramlari.sadievrenseker.com/2007/11/18/islem-process/" \o "process" \t "_blank" </w:instrText>
      </w:r>
      <w:r w:rsidRPr="00674DE6">
        <w:rPr>
          <w:color w:val="000000" w:themeColor="text1"/>
          <w:sz w:val="24"/>
          <w:szCs w:val="24"/>
        </w:rPr>
        <w:fldChar w:fldCharType="separate"/>
      </w:r>
      <w:r w:rsidRPr="00674DE6">
        <w:rPr>
          <w:rStyle w:val="Kpr"/>
          <w:color w:val="000000" w:themeColor="text1"/>
          <w:sz w:val="24"/>
          <w:szCs w:val="24"/>
          <w:u w:val="none"/>
        </w:rPr>
        <w:t>process</w:t>
      </w:r>
      <w:proofErr w:type="spellEnd"/>
      <w:r w:rsidRPr="00674DE6">
        <w:rPr>
          <w:color w:val="000000" w:themeColor="text1"/>
          <w:sz w:val="24"/>
          <w:szCs w:val="24"/>
        </w:rPr>
        <w:fldChar w:fldCharType="end"/>
      </w:r>
      <w:r w:rsidRPr="00674DE6">
        <w:rPr>
          <w:color w:val="000000" w:themeColor="text1"/>
          <w:sz w:val="24"/>
          <w:szCs w:val="24"/>
        </w:rPr>
        <w:t xml:space="preserve"> ortamında birden fazla iş yürütme imkanı sağlar. Bir </w:t>
      </w:r>
      <w:proofErr w:type="spellStart"/>
      <w:r w:rsidRPr="00674DE6">
        <w:rPr>
          <w:color w:val="000000" w:themeColor="text1"/>
          <w:sz w:val="24"/>
          <w:szCs w:val="24"/>
        </w:rPr>
        <w:t>process’in</w:t>
      </w:r>
      <w:proofErr w:type="spellEnd"/>
      <w:r w:rsidRPr="00674DE6">
        <w:rPr>
          <w:color w:val="000000" w:themeColor="text1"/>
          <w:sz w:val="24"/>
          <w:szCs w:val="24"/>
        </w:rPr>
        <w:t xml:space="preserve"> çalışmaya başlaması ile birlikte bir </w:t>
      </w:r>
      <w:proofErr w:type="spellStart"/>
      <w:r w:rsidRPr="00674DE6">
        <w:rPr>
          <w:color w:val="000000" w:themeColor="text1"/>
          <w:sz w:val="24"/>
          <w:szCs w:val="24"/>
        </w:rPr>
        <w:t>thread</w:t>
      </w:r>
      <w:proofErr w:type="spellEnd"/>
      <w:r w:rsidRPr="00674DE6">
        <w:rPr>
          <w:color w:val="000000" w:themeColor="text1"/>
          <w:sz w:val="24"/>
          <w:szCs w:val="24"/>
        </w:rPr>
        <w:t xml:space="preserve"> (</w:t>
      </w:r>
      <w:proofErr w:type="spellStart"/>
      <w:r w:rsidRPr="00674DE6">
        <w:rPr>
          <w:color w:val="000000" w:themeColor="text1"/>
          <w:sz w:val="24"/>
          <w:szCs w:val="24"/>
        </w:rPr>
        <w:fldChar w:fldCharType="begin"/>
      </w:r>
      <w:r w:rsidRPr="00674DE6">
        <w:rPr>
          <w:color w:val="000000" w:themeColor="text1"/>
          <w:sz w:val="24"/>
          <w:szCs w:val="24"/>
        </w:rPr>
        <w:instrText xml:space="preserve"> HYPERLINK "http://bilisim-kulubu.com/sozluk/sozluk.php?e=Main+Thread" \o "main thread" \t "_blank" </w:instrText>
      </w:r>
      <w:r w:rsidRPr="00674DE6">
        <w:rPr>
          <w:color w:val="000000" w:themeColor="text1"/>
          <w:sz w:val="24"/>
          <w:szCs w:val="24"/>
        </w:rPr>
        <w:fldChar w:fldCharType="separate"/>
      </w:r>
      <w:r w:rsidRPr="00674DE6">
        <w:rPr>
          <w:rStyle w:val="Kpr"/>
          <w:color w:val="000000" w:themeColor="text1"/>
          <w:sz w:val="24"/>
          <w:szCs w:val="24"/>
          <w:u w:val="none"/>
        </w:rPr>
        <w:t>main</w:t>
      </w:r>
      <w:proofErr w:type="spellEnd"/>
      <w:r w:rsidRPr="00674DE6">
        <w:rPr>
          <w:rStyle w:val="Kpr"/>
          <w:color w:val="000000" w:themeColor="text1"/>
          <w:sz w:val="24"/>
          <w:szCs w:val="24"/>
          <w:u w:val="none"/>
        </w:rPr>
        <w:t xml:space="preserve"> </w:t>
      </w:r>
      <w:proofErr w:type="spellStart"/>
      <w:r w:rsidRPr="00674DE6">
        <w:rPr>
          <w:rStyle w:val="Kpr"/>
          <w:color w:val="000000" w:themeColor="text1"/>
          <w:sz w:val="24"/>
          <w:szCs w:val="24"/>
          <w:u w:val="none"/>
        </w:rPr>
        <w:t>thread</w:t>
      </w:r>
      <w:proofErr w:type="spellEnd"/>
      <w:r w:rsidRPr="00674DE6">
        <w:rPr>
          <w:color w:val="000000" w:themeColor="text1"/>
          <w:sz w:val="24"/>
          <w:szCs w:val="24"/>
        </w:rPr>
        <w:fldChar w:fldCharType="end"/>
      </w:r>
      <w:r w:rsidRPr="00674DE6">
        <w:rPr>
          <w:color w:val="000000" w:themeColor="text1"/>
          <w:sz w:val="24"/>
          <w:szCs w:val="24"/>
        </w:rPr>
        <w:t xml:space="preserve">) oluşturulur ve bu </w:t>
      </w:r>
      <w:proofErr w:type="spellStart"/>
      <w:r w:rsidRPr="00674DE6">
        <w:rPr>
          <w:color w:val="000000" w:themeColor="text1"/>
          <w:sz w:val="24"/>
          <w:szCs w:val="24"/>
        </w:rPr>
        <w:t>process</w:t>
      </w:r>
      <w:proofErr w:type="spellEnd"/>
      <w:r w:rsidRPr="00674DE6">
        <w:rPr>
          <w:color w:val="000000" w:themeColor="text1"/>
          <w:sz w:val="24"/>
          <w:szCs w:val="24"/>
        </w:rPr>
        <w:t xml:space="preserve"> içerisinde birden fazla iplik (</w:t>
      </w:r>
      <w:proofErr w:type="spellStart"/>
      <w:r w:rsidRPr="00674DE6">
        <w:rPr>
          <w:color w:val="000000" w:themeColor="text1"/>
          <w:sz w:val="24"/>
          <w:szCs w:val="24"/>
        </w:rPr>
        <w:fldChar w:fldCharType="begin"/>
      </w:r>
      <w:r w:rsidRPr="00674DE6">
        <w:rPr>
          <w:color w:val="000000" w:themeColor="text1"/>
          <w:sz w:val="24"/>
          <w:szCs w:val="24"/>
        </w:rPr>
        <w:instrText xml:space="preserve"> HYPERLINK "http://bilisim-kulubu.com/sozluk/sozluk.php?e=Main+Thread" \o "multi thread" \t "_blank" </w:instrText>
      </w:r>
      <w:r w:rsidRPr="00674DE6">
        <w:rPr>
          <w:color w:val="000000" w:themeColor="text1"/>
          <w:sz w:val="24"/>
          <w:szCs w:val="24"/>
        </w:rPr>
        <w:fldChar w:fldCharType="separate"/>
      </w:r>
      <w:r w:rsidRPr="00674DE6">
        <w:rPr>
          <w:rStyle w:val="Kpr"/>
          <w:color w:val="000000" w:themeColor="text1"/>
          <w:sz w:val="24"/>
          <w:szCs w:val="24"/>
          <w:u w:val="none"/>
        </w:rPr>
        <w:t>multi</w:t>
      </w:r>
      <w:proofErr w:type="spellEnd"/>
      <w:r w:rsidRPr="00674DE6">
        <w:rPr>
          <w:rStyle w:val="Kpr"/>
          <w:color w:val="000000" w:themeColor="text1"/>
          <w:sz w:val="24"/>
          <w:szCs w:val="24"/>
          <w:u w:val="none"/>
        </w:rPr>
        <w:t>-</w:t>
      </w:r>
      <w:proofErr w:type="spellStart"/>
      <w:r w:rsidRPr="00674DE6">
        <w:rPr>
          <w:rStyle w:val="Kpr"/>
          <w:color w:val="000000" w:themeColor="text1"/>
          <w:sz w:val="24"/>
          <w:szCs w:val="24"/>
          <w:u w:val="none"/>
        </w:rPr>
        <w:t>thread</w:t>
      </w:r>
      <w:proofErr w:type="spellEnd"/>
      <w:r w:rsidRPr="00674DE6">
        <w:rPr>
          <w:color w:val="000000" w:themeColor="text1"/>
          <w:sz w:val="24"/>
          <w:szCs w:val="24"/>
        </w:rPr>
        <w:fldChar w:fldCharType="end"/>
      </w:r>
      <w:r w:rsidRPr="00674DE6">
        <w:rPr>
          <w:color w:val="000000" w:themeColor="text1"/>
          <w:sz w:val="24"/>
          <w:szCs w:val="24"/>
        </w:rPr>
        <w:t> ) oluşturulabilir. Yaratılan iplikler aynı adres uzayında koşarlar. Her ipliğin kendine has program sayacı, saklayıcıları, yığını ve durumu(yok edilme, askıya alınma, önceliğinin değiştirilmesi) vardır. Bir iplikteki (</w:t>
      </w:r>
      <w:proofErr w:type="spellStart"/>
      <w:r w:rsidRPr="00674DE6">
        <w:rPr>
          <w:color w:val="000000" w:themeColor="text1"/>
          <w:sz w:val="24"/>
          <w:szCs w:val="24"/>
        </w:rPr>
        <w:t>thread</w:t>
      </w:r>
      <w:proofErr w:type="spellEnd"/>
      <w:r w:rsidRPr="00674DE6">
        <w:rPr>
          <w:color w:val="000000" w:themeColor="text1"/>
          <w:sz w:val="24"/>
          <w:szCs w:val="24"/>
        </w:rPr>
        <w:t>) değişkeni aynı işlem tarafından üretilmiş bütün iplikler değiştirebilir veya okuyabilir.</w:t>
      </w:r>
    </w:p>
    <w:p w:rsidR="00674DE6" w:rsidRDefault="00674DE6" w:rsidP="00674DE6">
      <w:pPr>
        <w:pStyle w:val="NormalWeb"/>
        <w:shd w:val="clear" w:color="auto" w:fill="FFFFFF"/>
        <w:spacing w:before="0" w:beforeAutospacing="0" w:after="300" w:afterAutospacing="0" w:line="336" w:lineRule="atLeast"/>
        <w:rPr>
          <w:rFonts w:ascii="Helvetica" w:hAnsi="Helvetica"/>
          <w:color w:val="333333"/>
          <w:sz w:val="23"/>
          <w:szCs w:val="23"/>
        </w:rPr>
      </w:pPr>
      <w:r>
        <w:rPr>
          <w:rFonts w:ascii="Helvetica" w:hAnsi="Helvetica"/>
          <w:noProof/>
          <w:color w:val="4D8B97"/>
          <w:sz w:val="23"/>
          <w:szCs w:val="23"/>
        </w:rPr>
        <w:drawing>
          <wp:inline distT="0" distB="0" distL="0" distR="0">
            <wp:extent cx="2857500" cy="1323975"/>
            <wp:effectExtent l="19050" t="0" r="0" b="0"/>
            <wp:docPr id="36" name="Resim 36" descr="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a:hlinkClick r:id="rId20"/>
                    </pic:cNvPr>
                    <pic:cNvPicPr>
                      <a:picLocks noChangeAspect="1" noChangeArrowheads="1"/>
                    </pic:cNvPicPr>
                  </pic:nvPicPr>
                  <pic:blipFill>
                    <a:blip r:embed="rId21" cstate="print"/>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674DE6" w:rsidRDefault="00334EA2" w:rsidP="00674DE6">
      <w:pPr>
        <w:jc w:val="center"/>
        <w:rPr>
          <w:color w:val="000000" w:themeColor="text1"/>
          <w:sz w:val="24"/>
          <w:szCs w:val="24"/>
        </w:rPr>
      </w:pPr>
      <w:r>
        <w:rPr>
          <w:i/>
          <w:color w:val="000000" w:themeColor="text1"/>
          <w:sz w:val="24"/>
          <w:szCs w:val="24"/>
        </w:rPr>
        <w:t xml:space="preserve">Şekil </w:t>
      </w:r>
      <w:r w:rsidR="00674DE6" w:rsidRPr="00674DE6">
        <w:rPr>
          <w:i/>
          <w:color w:val="000000" w:themeColor="text1"/>
          <w:sz w:val="24"/>
          <w:szCs w:val="24"/>
        </w:rPr>
        <w:t>8</w:t>
      </w:r>
      <w:r w:rsidR="00674DE6" w:rsidRPr="00674DE6">
        <w:rPr>
          <w:color w:val="000000" w:themeColor="text1"/>
          <w:sz w:val="24"/>
          <w:szCs w:val="24"/>
        </w:rPr>
        <w:t xml:space="preserve">: </w:t>
      </w:r>
      <w:proofErr w:type="spellStart"/>
      <w:r w:rsidR="00674DE6" w:rsidRPr="00674DE6">
        <w:rPr>
          <w:color w:val="000000" w:themeColor="text1"/>
          <w:sz w:val="24"/>
          <w:szCs w:val="24"/>
        </w:rPr>
        <w:t>Process</w:t>
      </w:r>
      <w:proofErr w:type="spellEnd"/>
      <w:r w:rsidR="00674DE6" w:rsidRPr="00674DE6">
        <w:rPr>
          <w:color w:val="000000" w:themeColor="text1"/>
          <w:sz w:val="24"/>
          <w:szCs w:val="24"/>
        </w:rPr>
        <w:t xml:space="preserve"> ve iplik modelinin görünümü</w:t>
      </w:r>
    </w:p>
    <w:p w:rsidR="00674DE6" w:rsidRDefault="00674DE6" w:rsidP="00674DE6">
      <w:pPr>
        <w:jc w:val="left"/>
        <w:rPr>
          <w:color w:val="000000" w:themeColor="text1"/>
          <w:sz w:val="24"/>
          <w:szCs w:val="24"/>
        </w:rPr>
      </w:pPr>
    </w:p>
    <w:p w:rsidR="00674DE6" w:rsidRPr="00674DE6" w:rsidRDefault="00674DE6" w:rsidP="00674DE6">
      <w:pPr>
        <w:rPr>
          <w:color w:val="000000" w:themeColor="text1"/>
          <w:sz w:val="24"/>
          <w:szCs w:val="24"/>
        </w:rPr>
      </w:pPr>
      <w:proofErr w:type="spellStart"/>
      <w:r w:rsidRPr="00674DE6">
        <w:rPr>
          <w:color w:val="000000" w:themeColor="text1"/>
          <w:sz w:val="24"/>
          <w:szCs w:val="24"/>
        </w:rPr>
        <w:t>Threadler</w:t>
      </w:r>
      <w:proofErr w:type="spellEnd"/>
      <w:r w:rsidRPr="00674DE6">
        <w:rPr>
          <w:color w:val="000000" w:themeColor="text1"/>
          <w:sz w:val="24"/>
          <w:szCs w:val="24"/>
        </w:rPr>
        <w:t xml:space="preserve"> iş parçacıkları olup, çoklu görevlerde </w:t>
      </w:r>
      <w:hyperlink r:id="rId22" w:tgtFrame="_blank" w:tooltip="senkronizasyon" w:history="1">
        <w:r w:rsidRPr="00674DE6">
          <w:rPr>
            <w:rStyle w:val="Kpr"/>
            <w:color w:val="000000" w:themeColor="text1"/>
            <w:sz w:val="24"/>
            <w:szCs w:val="24"/>
            <w:u w:val="none"/>
          </w:rPr>
          <w:t>senkronizasyonu</w:t>
        </w:r>
      </w:hyperlink>
      <w:r w:rsidRPr="00674DE6">
        <w:rPr>
          <w:color w:val="000000" w:themeColor="text1"/>
          <w:sz w:val="24"/>
          <w:szCs w:val="24"/>
        </w:rPr>
        <w:t xml:space="preserve"> sağlamak için kullanılır. Her </w:t>
      </w:r>
      <w:proofErr w:type="spellStart"/>
      <w:r w:rsidRPr="00674DE6">
        <w:rPr>
          <w:color w:val="000000" w:themeColor="text1"/>
          <w:sz w:val="24"/>
          <w:szCs w:val="24"/>
        </w:rPr>
        <w:t>threadin</w:t>
      </w:r>
      <w:proofErr w:type="spellEnd"/>
      <w:r w:rsidRPr="00674DE6">
        <w:rPr>
          <w:color w:val="000000" w:themeColor="text1"/>
          <w:sz w:val="24"/>
          <w:szCs w:val="24"/>
        </w:rPr>
        <w:t xml:space="preserve"> farklı bir görevi vardır. Eğer bu </w:t>
      </w:r>
      <w:proofErr w:type="spellStart"/>
      <w:r w:rsidRPr="00674DE6">
        <w:rPr>
          <w:color w:val="000000" w:themeColor="text1"/>
          <w:sz w:val="24"/>
          <w:szCs w:val="24"/>
        </w:rPr>
        <w:t>threadler</w:t>
      </w:r>
      <w:proofErr w:type="spellEnd"/>
      <w:r w:rsidRPr="00674DE6">
        <w:rPr>
          <w:color w:val="000000" w:themeColor="text1"/>
          <w:sz w:val="24"/>
          <w:szCs w:val="24"/>
        </w:rPr>
        <w:t xml:space="preserve"> aynı anda aynı bölgeye girerse hatalar (</w:t>
      </w:r>
      <w:proofErr w:type="spellStart"/>
      <w:r w:rsidRPr="00674DE6">
        <w:rPr>
          <w:color w:val="000000" w:themeColor="text1"/>
          <w:sz w:val="24"/>
          <w:szCs w:val="24"/>
        </w:rPr>
        <w:fldChar w:fldCharType="begin"/>
      </w:r>
      <w:r w:rsidRPr="00674DE6">
        <w:rPr>
          <w:color w:val="000000" w:themeColor="text1"/>
          <w:sz w:val="24"/>
          <w:szCs w:val="24"/>
        </w:rPr>
        <w:instrText xml:space="preserve"> HYPERLINK "http://www.csharpnedir.com/articles/read/?id=742" \o "deadlock" \t "_blank" </w:instrText>
      </w:r>
      <w:r w:rsidRPr="00674DE6">
        <w:rPr>
          <w:color w:val="000000" w:themeColor="text1"/>
          <w:sz w:val="24"/>
          <w:szCs w:val="24"/>
        </w:rPr>
        <w:fldChar w:fldCharType="separate"/>
      </w:r>
      <w:r w:rsidRPr="00674DE6">
        <w:rPr>
          <w:rStyle w:val="Kpr"/>
          <w:color w:val="000000" w:themeColor="text1"/>
          <w:sz w:val="24"/>
          <w:szCs w:val="24"/>
          <w:u w:val="none"/>
        </w:rPr>
        <w:t>deadlock</w:t>
      </w:r>
      <w:proofErr w:type="spellEnd"/>
      <w:r w:rsidRPr="00674DE6">
        <w:rPr>
          <w:color w:val="000000" w:themeColor="text1"/>
          <w:sz w:val="24"/>
          <w:szCs w:val="24"/>
        </w:rPr>
        <w:fldChar w:fldCharType="end"/>
      </w:r>
      <w:r w:rsidRPr="00674DE6">
        <w:rPr>
          <w:color w:val="000000" w:themeColor="text1"/>
          <w:sz w:val="24"/>
          <w:szCs w:val="24"/>
        </w:rPr>
        <w:t>) meydana gelebilir.</w:t>
      </w:r>
    </w:p>
    <w:p w:rsidR="00EB5B55" w:rsidRDefault="00EB5B55" w:rsidP="00674DE6">
      <w:pPr>
        <w:pStyle w:val="NormalWeb"/>
        <w:shd w:val="clear" w:color="auto" w:fill="FFFFFF"/>
        <w:spacing w:before="0" w:beforeAutospacing="0" w:after="335" w:afterAutospacing="0" w:line="336" w:lineRule="atLeast"/>
        <w:rPr>
          <w:rFonts w:ascii="Helvetica" w:hAnsi="Helvetica"/>
          <w:color w:val="333333"/>
          <w:sz w:val="25"/>
          <w:szCs w:val="25"/>
        </w:rPr>
        <w:sectPr w:rsidR="00EB5B55" w:rsidSect="004555B8">
          <w:type w:val="continuous"/>
          <w:pgSz w:w="11906" w:h="16838"/>
          <w:pgMar w:top="1588" w:right="1134" w:bottom="1871" w:left="1134" w:header="720" w:footer="720" w:gutter="0"/>
          <w:pgBorders w:offsetFrom="page">
            <w:top w:val="single" w:sz="4" w:space="24" w:color="auto"/>
            <w:left w:val="single" w:sz="4" w:space="24" w:color="auto"/>
            <w:bottom w:val="single" w:sz="4" w:space="24" w:color="auto"/>
            <w:right w:val="single" w:sz="4" w:space="24" w:color="auto"/>
          </w:pgBorders>
          <w:cols w:num="2" w:space="544"/>
          <w:docGrid w:linePitch="360"/>
        </w:sectPr>
      </w:pPr>
    </w:p>
    <w:p w:rsidR="00674DE6" w:rsidRDefault="00674DE6" w:rsidP="00674DE6">
      <w:pPr>
        <w:pStyle w:val="NormalWeb"/>
        <w:shd w:val="clear" w:color="auto" w:fill="FFFFFF"/>
        <w:spacing w:before="0" w:beforeAutospacing="0" w:after="335" w:afterAutospacing="0" w:line="336" w:lineRule="atLeast"/>
        <w:rPr>
          <w:rFonts w:ascii="Helvetica" w:hAnsi="Helvetica"/>
          <w:color w:val="333333"/>
          <w:sz w:val="25"/>
          <w:szCs w:val="25"/>
        </w:rPr>
      </w:pPr>
      <w:r>
        <w:rPr>
          <w:rFonts w:ascii="Helvetica" w:hAnsi="Helvetica"/>
          <w:noProof/>
          <w:color w:val="4D8B97"/>
          <w:sz w:val="25"/>
          <w:szCs w:val="25"/>
        </w:rPr>
        <w:lastRenderedPageBreak/>
        <w:drawing>
          <wp:inline distT="0" distB="0" distL="0" distR="0">
            <wp:extent cx="2857500" cy="1524000"/>
            <wp:effectExtent l="19050" t="0" r="0" b="0"/>
            <wp:docPr id="38" name="Resim 38" descr="thread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read1">
                      <a:hlinkClick r:id="rId23"/>
                    </pic:cNvPr>
                    <pic:cNvPicPr>
                      <a:picLocks noChangeAspect="1" noChangeArrowheads="1"/>
                    </pic:cNvPicPr>
                  </pic:nvPicPr>
                  <pic:blipFill>
                    <a:blip r:embed="rId24" cstate="print"/>
                    <a:srcRect/>
                    <a:stretch>
                      <a:fillRect/>
                    </a:stretch>
                  </pic:blipFill>
                  <pic:spPr bwMode="auto">
                    <a:xfrm>
                      <a:off x="0" y="0"/>
                      <a:ext cx="2857500" cy="1524000"/>
                    </a:xfrm>
                    <a:prstGeom prst="rect">
                      <a:avLst/>
                    </a:prstGeom>
                    <a:noFill/>
                    <a:ln w="9525">
                      <a:noFill/>
                      <a:miter lim="800000"/>
                      <a:headEnd/>
                      <a:tailEnd/>
                    </a:ln>
                  </pic:spPr>
                </pic:pic>
              </a:graphicData>
            </a:graphic>
          </wp:inline>
        </w:drawing>
      </w:r>
    </w:p>
    <w:p w:rsidR="00511B19" w:rsidRDefault="00334EA2" w:rsidP="00511B19">
      <w:pPr>
        <w:jc w:val="left"/>
        <w:rPr>
          <w:sz w:val="24"/>
          <w:szCs w:val="24"/>
        </w:rPr>
      </w:pPr>
      <w:r>
        <w:rPr>
          <w:i/>
          <w:sz w:val="24"/>
          <w:szCs w:val="24"/>
        </w:rPr>
        <w:t>Şekil 9</w:t>
      </w:r>
      <w:r w:rsidR="00674DE6" w:rsidRPr="00674DE6">
        <w:rPr>
          <w:i/>
          <w:sz w:val="24"/>
          <w:szCs w:val="24"/>
        </w:rPr>
        <w:t>:</w:t>
      </w:r>
      <w:r w:rsidR="00674DE6" w:rsidRPr="00674DE6">
        <w:rPr>
          <w:sz w:val="24"/>
          <w:szCs w:val="24"/>
        </w:rPr>
        <w:t xml:space="preserve"> </w:t>
      </w:r>
      <w:proofErr w:type="spellStart"/>
      <w:r w:rsidR="00674DE6" w:rsidRPr="00674DE6">
        <w:rPr>
          <w:sz w:val="24"/>
          <w:szCs w:val="24"/>
        </w:rPr>
        <w:t>Threadlerin</w:t>
      </w:r>
      <w:proofErr w:type="spellEnd"/>
      <w:r w:rsidR="00674DE6" w:rsidRPr="00674DE6">
        <w:rPr>
          <w:sz w:val="24"/>
          <w:szCs w:val="24"/>
        </w:rPr>
        <w:t xml:space="preserve"> senkronizasyonla çalışma şekli</w:t>
      </w:r>
    </w:p>
    <w:p w:rsidR="00511B19" w:rsidRDefault="00511B19" w:rsidP="00511B19">
      <w:pPr>
        <w:jc w:val="left"/>
        <w:rPr>
          <w:sz w:val="24"/>
          <w:szCs w:val="24"/>
        </w:rPr>
      </w:pPr>
    </w:p>
    <w:p w:rsidR="000A3D26" w:rsidRPr="00EB5B55" w:rsidRDefault="000A3D26" w:rsidP="00511B19">
      <w:pPr>
        <w:jc w:val="left"/>
        <w:rPr>
          <w:sz w:val="24"/>
          <w:szCs w:val="24"/>
        </w:rPr>
      </w:pPr>
      <w:r w:rsidRPr="000A3D26">
        <w:rPr>
          <w:b/>
          <w:sz w:val="24"/>
          <w:szCs w:val="24"/>
        </w:rPr>
        <w:t>1.3 TASARIM</w:t>
      </w:r>
    </w:p>
    <w:p w:rsidR="000A3D26" w:rsidRDefault="000A3D26" w:rsidP="000A3D26">
      <w:pPr>
        <w:pStyle w:val="BodyTextKeep"/>
        <w:ind w:right="0"/>
        <w:rPr>
          <w:rFonts w:eastAsia="Times New Roman"/>
          <w:b/>
          <w:color w:val="FF0000"/>
          <w:sz w:val="24"/>
          <w:szCs w:val="24"/>
        </w:rPr>
      </w:pPr>
      <w:r w:rsidRPr="000A3D26">
        <w:rPr>
          <w:b/>
          <w:sz w:val="24"/>
          <w:szCs w:val="24"/>
        </w:rPr>
        <w:t xml:space="preserve">      1.3.1 AKIŞ ŞEMASI:</w:t>
      </w:r>
      <w:r w:rsidRPr="000A3D26">
        <w:rPr>
          <w:rFonts w:eastAsia="Times New Roman"/>
          <w:b/>
          <w:color w:val="FF0000"/>
          <w:sz w:val="24"/>
          <w:szCs w:val="24"/>
        </w:rPr>
        <w:t xml:space="preserve"> </w:t>
      </w:r>
    </w:p>
    <w:p w:rsidR="001B5FE0" w:rsidRDefault="001B5FE0" w:rsidP="000A3D26">
      <w:pPr>
        <w:pStyle w:val="BodyTextKeep"/>
        <w:ind w:right="0"/>
        <w:rPr>
          <w:rFonts w:eastAsia="Times New Roman"/>
          <w:b/>
          <w:color w:val="FF0000"/>
          <w:sz w:val="24"/>
          <w:szCs w:val="24"/>
        </w:rPr>
      </w:pPr>
      <w:r>
        <w:rPr>
          <w:rFonts w:eastAsia="Times New Roman"/>
          <w:b/>
          <w:color w:val="FF0000"/>
          <w:sz w:val="24"/>
          <w:szCs w:val="24"/>
        </w:rPr>
        <w:t xml:space="preserve">      </w:t>
      </w:r>
    </w:p>
    <w:p w:rsidR="001B5FE0" w:rsidRDefault="001B5FE0" w:rsidP="00511B19">
      <w:pPr>
        <w:pStyle w:val="BodyTextKeep"/>
        <w:ind w:right="0"/>
        <w:jc w:val="center"/>
        <w:rPr>
          <w:rFonts w:eastAsia="Times New Roman"/>
          <w:b/>
          <w:color w:val="FF0000"/>
          <w:sz w:val="24"/>
          <w:szCs w:val="24"/>
        </w:rPr>
      </w:pPr>
      <w:r>
        <w:rPr>
          <w:rFonts w:eastAsia="Times New Roman"/>
          <w:b/>
          <w:noProof/>
          <w:color w:val="FF0000"/>
          <w:sz w:val="24"/>
          <w:szCs w:val="24"/>
          <w:lang w:eastAsia="tr-TR"/>
        </w:rPr>
        <w:drawing>
          <wp:inline distT="0" distB="0" distL="0" distR="0">
            <wp:extent cx="5439215" cy="5886450"/>
            <wp:effectExtent l="19050" t="0" r="9085" b="0"/>
            <wp:docPr id="40" name="Resim 40" descr="C:\Users\user\Downloads\WhatsApp Image 2017-04-07 at 10.49.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wnloads\WhatsApp Image 2017-04-07 at 10.49.21.jpeg"/>
                    <pic:cNvPicPr>
                      <a:picLocks noChangeAspect="1" noChangeArrowheads="1"/>
                    </pic:cNvPicPr>
                  </pic:nvPicPr>
                  <pic:blipFill>
                    <a:blip r:embed="rId25" cstate="print"/>
                    <a:srcRect/>
                    <a:stretch>
                      <a:fillRect/>
                    </a:stretch>
                  </pic:blipFill>
                  <pic:spPr bwMode="auto">
                    <a:xfrm>
                      <a:off x="0" y="0"/>
                      <a:ext cx="5441455" cy="5888874"/>
                    </a:xfrm>
                    <a:prstGeom prst="rect">
                      <a:avLst/>
                    </a:prstGeom>
                    <a:noFill/>
                    <a:ln w="9525">
                      <a:noFill/>
                      <a:miter lim="800000"/>
                      <a:headEnd/>
                      <a:tailEnd/>
                    </a:ln>
                  </pic:spPr>
                </pic:pic>
              </a:graphicData>
            </a:graphic>
          </wp:inline>
        </w:drawing>
      </w:r>
    </w:p>
    <w:p w:rsidR="00334EA2" w:rsidRPr="00334EA2" w:rsidRDefault="00334EA2" w:rsidP="00511B19">
      <w:pPr>
        <w:pStyle w:val="BodyTextKeep"/>
        <w:ind w:right="0"/>
        <w:jc w:val="center"/>
        <w:rPr>
          <w:rFonts w:eastAsia="Times New Roman"/>
          <w:color w:val="000000" w:themeColor="text1"/>
          <w:sz w:val="24"/>
          <w:szCs w:val="24"/>
        </w:rPr>
      </w:pPr>
      <w:r w:rsidRPr="00334EA2">
        <w:rPr>
          <w:rFonts w:eastAsia="Times New Roman"/>
          <w:i/>
          <w:color w:val="000000" w:themeColor="text1"/>
          <w:sz w:val="24"/>
          <w:szCs w:val="24"/>
        </w:rPr>
        <w:t>Şekil 10</w:t>
      </w:r>
      <w:r w:rsidRPr="00334EA2">
        <w:rPr>
          <w:rFonts w:eastAsia="Times New Roman"/>
          <w:color w:val="000000" w:themeColor="text1"/>
          <w:sz w:val="24"/>
          <w:szCs w:val="24"/>
        </w:rPr>
        <w:t xml:space="preserve"> : Akış şeması</w:t>
      </w:r>
    </w:p>
    <w:p w:rsidR="00EB5B55" w:rsidRDefault="000A3D26" w:rsidP="000A3D26">
      <w:pPr>
        <w:pStyle w:val="BodyTextKeep"/>
        <w:ind w:right="0"/>
        <w:rPr>
          <w:b/>
          <w:sz w:val="24"/>
          <w:szCs w:val="24"/>
        </w:rPr>
        <w:sectPr w:rsidR="00EB5B55" w:rsidSect="004555B8">
          <w:type w:val="continuous"/>
          <w:pgSz w:w="11906" w:h="16838"/>
          <w:pgMar w:top="1588" w:right="1134" w:bottom="1276" w:left="1134" w:header="720" w:footer="720" w:gutter="0"/>
          <w:pgBorders w:offsetFrom="page">
            <w:top w:val="single" w:sz="4" w:space="24" w:color="auto"/>
            <w:left w:val="single" w:sz="4" w:space="24" w:color="auto"/>
            <w:bottom w:val="single" w:sz="4" w:space="24" w:color="auto"/>
            <w:right w:val="single" w:sz="4" w:space="24" w:color="auto"/>
          </w:pgBorders>
          <w:cols w:space="544"/>
          <w:docGrid w:linePitch="360"/>
        </w:sectPr>
      </w:pPr>
      <w:r w:rsidRPr="000A3D26">
        <w:rPr>
          <w:b/>
          <w:sz w:val="24"/>
          <w:szCs w:val="24"/>
        </w:rPr>
        <w:t xml:space="preserve">      </w:t>
      </w:r>
    </w:p>
    <w:p w:rsidR="000A3D26" w:rsidRDefault="000A3D26" w:rsidP="000A3D26">
      <w:pPr>
        <w:pStyle w:val="BodyTextKeep"/>
        <w:ind w:right="0"/>
        <w:rPr>
          <w:b/>
          <w:sz w:val="24"/>
          <w:szCs w:val="24"/>
        </w:rPr>
      </w:pPr>
      <w:r w:rsidRPr="000A3D26">
        <w:rPr>
          <w:b/>
          <w:sz w:val="24"/>
          <w:szCs w:val="24"/>
        </w:rPr>
        <w:lastRenderedPageBreak/>
        <w:t xml:space="preserve">1.3.2 YAZILIM MİMARİSİ: </w:t>
      </w:r>
    </w:p>
    <w:p w:rsidR="00334EA2" w:rsidRDefault="00334EA2" w:rsidP="00334EA2">
      <w:r>
        <w:rPr>
          <w:b/>
          <w:sz w:val="24"/>
          <w:szCs w:val="24"/>
        </w:rPr>
        <w:t xml:space="preserve">  </w:t>
      </w:r>
    </w:p>
    <w:p w:rsidR="00334EA2" w:rsidRDefault="00334EA2" w:rsidP="00334EA2">
      <w:r>
        <w:rPr>
          <w:noProof/>
          <w:lang w:eastAsia="tr-TR"/>
        </w:rPr>
        <w:drawing>
          <wp:inline distT="0" distB="0" distL="0" distR="0">
            <wp:extent cx="3000375" cy="1933575"/>
            <wp:effectExtent l="19050" t="0" r="9525" b="0"/>
            <wp:docPr id="41" name="Resim 41" descr="Ekran Görüntüs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kran Görüntüsü (89)"/>
                    <pic:cNvPicPr>
                      <a:picLocks noChangeAspect="1" noChangeArrowheads="1"/>
                    </pic:cNvPicPr>
                  </pic:nvPicPr>
                  <pic:blipFill>
                    <a:blip r:embed="rId26" cstate="print"/>
                    <a:srcRect/>
                    <a:stretch>
                      <a:fillRect/>
                    </a:stretch>
                  </pic:blipFill>
                  <pic:spPr bwMode="auto">
                    <a:xfrm>
                      <a:off x="0" y="0"/>
                      <a:ext cx="3000375" cy="1933575"/>
                    </a:xfrm>
                    <a:prstGeom prst="rect">
                      <a:avLst/>
                    </a:prstGeom>
                    <a:noFill/>
                    <a:ln w="9525">
                      <a:noFill/>
                      <a:miter lim="800000"/>
                      <a:headEnd/>
                      <a:tailEnd/>
                    </a:ln>
                  </pic:spPr>
                </pic:pic>
              </a:graphicData>
            </a:graphic>
          </wp:inline>
        </w:drawing>
      </w:r>
    </w:p>
    <w:p w:rsidR="00334EA2" w:rsidRDefault="00334EA2" w:rsidP="00334EA2">
      <w:pPr>
        <w:jc w:val="center"/>
        <w:rPr>
          <w:i/>
          <w:sz w:val="24"/>
          <w:szCs w:val="24"/>
        </w:rPr>
      </w:pPr>
    </w:p>
    <w:p w:rsidR="00334EA2" w:rsidRDefault="00334EA2" w:rsidP="00334EA2">
      <w:pPr>
        <w:jc w:val="center"/>
        <w:rPr>
          <w:sz w:val="24"/>
          <w:szCs w:val="24"/>
        </w:rPr>
      </w:pPr>
      <w:r w:rsidRPr="00334EA2">
        <w:rPr>
          <w:i/>
          <w:sz w:val="24"/>
          <w:szCs w:val="24"/>
        </w:rPr>
        <w:t>Şekil 11</w:t>
      </w:r>
      <w:r>
        <w:rPr>
          <w:sz w:val="24"/>
          <w:szCs w:val="24"/>
        </w:rPr>
        <w:t xml:space="preserve"> : </w:t>
      </w:r>
      <w:proofErr w:type="spellStart"/>
      <w:r>
        <w:rPr>
          <w:sz w:val="24"/>
          <w:szCs w:val="24"/>
        </w:rPr>
        <w:t>boyutBelirle</w:t>
      </w:r>
      <w:proofErr w:type="spellEnd"/>
      <w:r>
        <w:rPr>
          <w:sz w:val="24"/>
          <w:szCs w:val="24"/>
        </w:rPr>
        <w:t>() fonksiyonu</w:t>
      </w:r>
    </w:p>
    <w:p w:rsidR="00334EA2" w:rsidRDefault="00334EA2" w:rsidP="00334EA2">
      <w:pPr>
        <w:jc w:val="center"/>
        <w:rPr>
          <w:sz w:val="24"/>
          <w:szCs w:val="24"/>
        </w:rPr>
      </w:pPr>
    </w:p>
    <w:p w:rsidR="00334EA2" w:rsidRPr="00334EA2" w:rsidRDefault="00334EA2" w:rsidP="00334EA2">
      <w:pPr>
        <w:rPr>
          <w:sz w:val="24"/>
          <w:szCs w:val="24"/>
        </w:rPr>
      </w:pPr>
      <w:r w:rsidRPr="00334EA2">
        <w:rPr>
          <w:sz w:val="24"/>
          <w:szCs w:val="24"/>
        </w:rPr>
        <w:t>Oluşturulan dizlerin dinamik olması açısından ilk olarak elimizde bulunan veri setinin boyutunu analiz ettik.Bu boyutu kullanarak tanımlayacağımız dizilerde rastgele olarak olar verilen her veri setinde çalışabilirliğini sağlayacak.</w:t>
      </w:r>
    </w:p>
    <w:p w:rsidR="00334EA2" w:rsidRPr="00334EA2" w:rsidRDefault="00334EA2" w:rsidP="00334EA2">
      <w:pPr>
        <w:rPr>
          <w:sz w:val="24"/>
          <w:szCs w:val="24"/>
        </w:rPr>
      </w:pPr>
    </w:p>
    <w:p w:rsidR="00334EA2" w:rsidRDefault="00334EA2" w:rsidP="00334EA2">
      <w:pPr>
        <w:rPr>
          <w:sz w:val="24"/>
          <w:szCs w:val="24"/>
        </w:rPr>
      </w:pPr>
      <w:r w:rsidRPr="00334EA2">
        <w:rPr>
          <w:noProof/>
          <w:sz w:val="24"/>
          <w:szCs w:val="24"/>
          <w:lang w:eastAsia="tr-TR"/>
        </w:rPr>
        <w:drawing>
          <wp:inline distT="0" distB="0" distL="0" distR="0">
            <wp:extent cx="2806700" cy="1669415"/>
            <wp:effectExtent l="19050" t="0" r="0" b="0"/>
            <wp:docPr id="33" name="Resim 33" descr="C:\Users\SÜMEYRA\AppData\Local\Microsoft\Windows\INetCache\Content.Word\Ekran Görüntüsü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ÜMEYRA\AppData\Local\Microsoft\Windows\INetCache\Content.Word\Ekran Görüntüsü (90).png"/>
                    <pic:cNvPicPr>
                      <a:picLocks noChangeAspect="1" noChangeArrowheads="1"/>
                    </pic:cNvPicPr>
                  </pic:nvPicPr>
                  <pic:blipFill>
                    <a:blip r:embed="rId27" cstate="print"/>
                    <a:srcRect/>
                    <a:stretch>
                      <a:fillRect/>
                    </a:stretch>
                  </pic:blipFill>
                  <pic:spPr bwMode="auto">
                    <a:xfrm>
                      <a:off x="0" y="0"/>
                      <a:ext cx="2806700" cy="1669415"/>
                    </a:xfrm>
                    <a:prstGeom prst="rect">
                      <a:avLst/>
                    </a:prstGeom>
                    <a:noFill/>
                    <a:ln w="9525">
                      <a:noFill/>
                      <a:miter lim="800000"/>
                      <a:headEnd/>
                      <a:tailEnd/>
                    </a:ln>
                  </pic:spPr>
                </pic:pic>
              </a:graphicData>
            </a:graphic>
          </wp:inline>
        </w:drawing>
      </w:r>
    </w:p>
    <w:p w:rsidR="00334EA2" w:rsidRDefault="00334EA2" w:rsidP="00334EA2">
      <w:pPr>
        <w:rPr>
          <w:sz w:val="24"/>
          <w:szCs w:val="24"/>
        </w:rPr>
      </w:pPr>
    </w:p>
    <w:p w:rsidR="00334EA2" w:rsidRDefault="00334EA2" w:rsidP="00334EA2">
      <w:pPr>
        <w:jc w:val="center"/>
        <w:rPr>
          <w:sz w:val="24"/>
          <w:szCs w:val="24"/>
        </w:rPr>
      </w:pPr>
      <w:r w:rsidRPr="00334EA2">
        <w:rPr>
          <w:i/>
          <w:sz w:val="24"/>
          <w:szCs w:val="24"/>
        </w:rPr>
        <w:t>Şekil 1</w:t>
      </w:r>
      <w:r>
        <w:rPr>
          <w:i/>
          <w:sz w:val="24"/>
          <w:szCs w:val="24"/>
        </w:rPr>
        <w:t>2</w:t>
      </w:r>
      <w:r>
        <w:rPr>
          <w:sz w:val="24"/>
          <w:szCs w:val="24"/>
        </w:rPr>
        <w:t xml:space="preserve"> : </w:t>
      </w:r>
      <w:proofErr w:type="spellStart"/>
      <w:r>
        <w:rPr>
          <w:sz w:val="24"/>
          <w:szCs w:val="24"/>
        </w:rPr>
        <w:t>attribute</w:t>
      </w:r>
      <w:proofErr w:type="spellEnd"/>
      <w:r>
        <w:rPr>
          <w:sz w:val="24"/>
          <w:szCs w:val="24"/>
        </w:rPr>
        <w:t>_</w:t>
      </w:r>
      <w:proofErr w:type="spellStart"/>
      <w:r>
        <w:rPr>
          <w:sz w:val="24"/>
          <w:szCs w:val="24"/>
        </w:rPr>
        <w:t>number</w:t>
      </w:r>
      <w:proofErr w:type="spellEnd"/>
      <w:r>
        <w:rPr>
          <w:sz w:val="24"/>
          <w:szCs w:val="24"/>
        </w:rPr>
        <w:t>() fonksiyonu</w:t>
      </w:r>
    </w:p>
    <w:p w:rsidR="00334EA2" w:rsidRPr="00334EA2" w:rsidRDefault="00334EA2" w:rsidP="00334EA2">
      <w:pPr>
        <w:rPr>
          <w:sz w:val="24"/>
          <w:szCs w:val="24"/>
        </w:rPr>
      </w:pPr>
    </w:p>
    <w:p w:rsidR="00334EA2" w:rsidRDefault="00334EA2" w:rsidP="00334EA2">
      <w:pPr>
        <w:rPr>
          <w:sz w:val="24"/>
          <w:szCs w:val="24"/>
        </w:rPr>
      </w:pPr>
      <w:r w:rsidRPr="00334EA2">
        <w:rPr>
          <w:sz w:val="24"/>
          <w:szCs w:val="24"/>
        </w:rPr>
        <w:t xml:space="preserve">Veri setindeki sütun sayılarına bağlı olarak oluşturulan bu fonksiyonda bize hangi veri seti verilirse verilsin dinamik olarak çalıştırılacaktır.Dosyadan satır </w:t>
      </w:r>
      <w:proofErr w:type="spellStart"/>
      <w:r w:rsidRPr="00334EA2">
        <w:rPr>
          <w:sz w:val="24"/>
          <w:szCs w:val="24"/>
        </w:rPr>
        <w:t>satır</w:t>
      </w:r>
      <w:proofErr w:type="spellEnd"/>
      <w:r w:rsidRPr="00334EA2">
        <w:rPr>
          <w:sz w:val="24"/>
          <w:szCs w:val="24"/>
        </w:rPr>
        <w:t xml:space="preserve"> okuma ile yapılmış bu fonksiyonda satırlar </w:t>
      </w:r>
      <w:proofErr w:type="spellStart"/>
      <w:r w:rsidRPr="00334EA2">
        <w:rPr>
          <w:sz w:val="24"/>
          <w:szCs w:val="24"/>
        </w:rPr>
        <w:t>yazi</w:t>
      </w:r>
      <w:proofErr w:type="spellEnd"/>
      <w:r w:rsidRPr="00334EA2">
        <w:rPr>
          <w:sz w:val="24"/>
          <w:szCs w:val="24"/>
        </w:rPr>
        <w:t xml:space="preserve"> </w:t>
      </w:r>
      <w:proofErr w:type="spellStart"/>
      <w:r w:rsidRPr="00334EA2">
        <w:rPr>
          <w:sz w:val="24"/>
          <w:szCs w:val="24"/>
        </w:rPr>
        <w:t>string</w:t>
      </w:r>
      <w:proofErr w:type="spellEnd"/>
      <w:r w:rsidRPr="00334EA2">
        <w:rPr>
          <w:sz w:val="24"/>
          <w:szCs w:val="24"/>
        </w:rPr>
        <w:t xml:space="preserve"> veri tipli değişkende tutuluyor olup  “,” imlecine göre parçalanır ve yollar dizisine atanır, </w:t>
      </w:r>
      <w:proofErr w:type="spellStart"/>
      <w:r w:rsidRPr="00334EA2">
        <w:rPr>
          <w:sz w:val="24"/>
          <w:szCs w:val="24"/>
        </w:rPr>
        <w:t>foreach</w:t>
      </w:r>
      <w:proofErr w:type="spellEnd"/>
      <w:r w:rsidRPr="00334EA2">
        <w:rPr>
          <w:sz w:val="24"/>
          <w:szCs w:val="24"/>
        </w:rPr>
        <w:t xml:space="preserve"> döngüsü yardımıyla yollardaki her bir indis i dizisine giderken </w:t>
      </w:r>
      <w:proofErr w:type="spellStart"/>
      <w:r w:rsidRPr="00334EA2">
        <w:rPr>
          <w:sz w:val="24"/>
          <w:szCs w:val="24"/>
        </w:rPr>
        <w:t>att</w:t>
      </w:r>
      <w:proofErr w:type="spellEnd"/>
      <w:r w:rsidRPr="00334EA2">
        <w:rPr>
          <w:sz w:val="24"/>
          <w:szCs w:val="24"/>
        </w:rPr>
        <w:t>_</w:t>
      </w:r>
      <w:proofErr w:type="spellStart"/>
      <w:r w:rsidRPr="00334EA2">
        <w:rPr>
          <w:sz w:val="24"/>
          <w:szCs w:val="24"/>
        </w:rPr>
        <w:t>num</w:t>
      </w:r>
      <w:proofErr w:type="spellEnd"/>
      <w:r w:rsidRPr="00334EA2">
        <w:rPr>
          <w:sz w:val="24"/>
          <w:szCs w:val="24"/>
        </w:rPr>
        <w:t xml:space="preserve"> arttırılır.Burada </w:t>
      </w:r>
      <w:proofErr w:type="spellStart"/>
      <w:r w:rsidRPr="00334EA2">
        <w:rPr>
          <w:sz w:val="24"/>
          <w:szCs w:val="24"/>
        </w:rPr>
        <w:t>att</w:t>
      </w:r>
      <w:proofErr w:type="spellEnd"/>
      <w:r w:rsidRPr="00334EA2">
        <w:rPr>
          <w:sz w:val="24"/>
          <w:szCs w:val="24"/>
        </w:rPr>
        <w:t>_</w:t>
      </w:r>
      <w:proofErr w:type="spellStart"/>
      <w:r w:rsidRPr="00334EA2">
        <w:rPr>
          <w:sz w:val="24"/>
          <w:szCs w:val="24"/>
        </w:rPr>
        <w:t>num</w:t>
      </w:r>
      <w:proofErr w:type="spellEnd"/>
      <w:r w:rsidRPr="00334EA2">
        <w:rPr>
          <w:sz w:val="24"/>
          <w:szCs w:val="24"/>
        </w:rPr>
        <w:t xml:space="preserve"> sütuna bağlı olarak artar.</w:t>
      </w:r>
    </w:p>
    <w:p w:rsidR="00334EA2" w:rsidRDefault="00334EA2" w:rsidP="00334EA2">
      <w:pPr>
        <w:rPr>
          <w:sz w:val="24"/>
          <w:szCs w:val="24"/>
        </w:rPr>
      </w:pPr>
    </w:p>
    <w:p w:rsidR="00334EA2" w:rsidRDefault="00334EA2" w:rsidP="00334EA2">
      <w:pPr>
        <w:rPr>
          <w:sz w:val="24"/>
          <w:szCs w:val="24"/>
        </w:rPr>
      </w:pPr>
    </w:p>
    <w:p w:rsidR="00334EA2" w:rsidRDefault="00334EA2" w:rsidP="00334EA2">
      <w:pPr>
        <w:rPr>
          <w:sz w:val="24"/>
          <w:szCs w:val="24"/>
        </w:rPr>
      </w:pPr>
    </w:p>
    <w:p w:rsidR="00334EA2" w:rsidRPr="00334EA2" w:rsidRDefault="00334EA2" w:rsidP="00334EA2">
      <w:pPr>
        <w:rPr>
          <w:sz w:val="24"/>
          <w:szCs w:val="24"/>
        </w:rPr>
      </w:pPr>
    </w:p>
    <w:p w:rsidR="00334EA2" w:rsidRDefault="00334EA2" w:rsidP="00334EA2">
      <w:pPr>
        <w:rPr>
          <w:sz w:val="24"/>
          <w:szCs w:val="24"/>
        </w:rPr>
      </w:pPr>
      <w:r w:rsidRPr="00334EA2">
        <w:rPr>
          <w:noProof/>
          <w:sz w:val="24"/>
          <w:szCs w:val="24"/>
          <w:lang w:eastAsia="tr-TR"/>
        </w:rPr>
        <w:drawing>
          <wp:inline distT="0" distB="0" distL="0" distR="0">
            <wp:extent cx="3162300" cy="1876425"/>
            <wp:effectExtent l="19050" t="0" r="0" b="0"/>
            <wp:docPr id="42" name="Resim 42" descr="Ekran Görüntüs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kran Görüntüsü (91)"/>
                    <pic:cNvPicPr>
                      <a:picLocks noChangeAspect="1" noChangeArrowheads="1"/>
                    </pic:cNvPicPr>
                  </pic:nvPicPr>
                  <pic:blipFill>
                    <a:blip r:embed="rId28" cstate="print"/>
                    <a:srcRect/>
                    <a:stretch>
                      <a:fillRect/>
                    </a:stretch>
                  </pic:blipFill>
                  <pic:spPr bwMode="auto">
                    <a:xfrm>
                      <a:off x="0" y="0"/>
                      <a:ext cx="3162300" cy="1876425"/>
                    </a:xfrm>
                    <a:prstGeom prst="rect">
                      <a:avLst/>
                    </a:prstGeom>
                    <a:noFill/>
                    <a:ln w="9525">
                      <a:noFill/>
                      <a:miter lim="800000"/>
                      <a:headEnd/>
                      <a:tailEnd/>
                    </a:ln>
                  </pic:spPr>
                </pic:pic>
              </a:graphicData>
            </a:graphic>
          </wp:inline>
        </w:drawing>
      </w:r>
    </w:p>
    <w:p w:rsidR="00334EA2" w:rsidRDefault="00334EA2" w:rsidP="00334EA2">
      <w:pPr>
        <w:rPr>
          <w:sz w:val="24"/>
          <w:szCs w:val="24"/>
        </w:rPr>
      </w:pPr>
    </w:p>
    <w:p w:rsidR="00334EA2" w:rsidRDefault="00334EA2" w:rsidP="00334EA2">
      <w:pPr>
        <w:jc w:val="center"/>
        <w:rPr>
          <w:sz w:val="24"/>
          <w:szCs w:val="24"/>
        </w:rPr>
      </w:pPr>
      <w:r w:rsidRPr="00334EA2">
        <w:rPr>
          <w:i/>
          <w:sz w:val="24"/>
          <w:szCs w:val="24"/>
        </w:rPr>
        <w:t>Şekil 1</w:t>
      </w:r>
      <w:r>
        <w:rPr>
          <w:i/>
          <w:sz w:val="24"/>
          <w:szCs w:val="24"/>
        </w:rPr>
        <w:t>3</w:t>
      </w:r>
      <w:r>
        <w:rPr>
          <w:sz w:val="24"/>
          <w:szCs w:val="24"/>
        </w:rPr>
        <w:t xml:space="preserve"> : Genel_</w:t>
      </w:r>
      <w:proofErr w:type="spellStart"/>
      <w:r>
        <w:rPr>
          <w:sz w:val="24"/>
          <w:szCs w:val="24"/>
        </w:rPr>
        <w:t>Entropi</w:t>
      </w:r>
      <w:proofErr w:type="spellEnd"/>
      <w:r>
        <w:rPr>
          <w:sz w:val="24"/>
          <w:szCs w:val="24"/>
        </w:rPr>
        <w:t>() fonksiyonu</w:t>
      </w:r>
    </w:p>
    <w:p w:rsidR="00334EA2" w:rsidRPr="00334EA2" w:rsidRDefault="00334EA2" w:rsidP="00334EA2">
      <w:pPr>
        <w:rPr>
          <w:sz w:val="24"/>
          <w:szCs w:val="24"/>
        </w:rPr>
      </w:pPr>
    </w:p>
    <w:p w:rsidR="00334EA2" w:rsidRPr="00334EA2" w:rsidRDefault="00334EA2" w:rsidP="00334EA2">
      <w:pPr>
        <w:rPr>
          <w:sz w:val="24"/>
          <w:szCs w:val="24"/>
        </w:rPr>
      </w:pPr>
      <w:r w:rsidRPr="00334EA2">
        <w:rPr>
          <w:sz w:val="24"/>
          <w:szCs w:val="24"/>
        </w:rPr>
        <w:t xml:space="preserve">Genel karar </w:t>
      </w:r>
      <w:proofErr w:type="spellStart"/>
      <w:r w:rsidRPr="00334EA2">
        <w:rPr>
          <w:sz w:val="24"/>
          <w:szCs w:val="24"/>
        </w:rPr>
        <w:t>entropisini</w:t>
      </w:r>
      <w:proofErr w:type="spellEnd"/>
      <w:r w:rsidRPr="00334EA2">
        <w:rPr>
          <w:sz w:val="24"/>
          <w:szCs w:val="24"/>
        </w:rPr>
        <w:t xml:space="preserve"> hesaplayan bu fonksiyon ise hastaların tüm özelliklerini içerisinde bulunduran bir 2 boyutlu matris tarafından ve bu matrisin sütun indisi 3 olan tüm değerlerine bağlı olarak bir matematiksel hesaplama sonucunda bulunuyor.3.sütundaki 1 ve 2 değerleri ayrı  hesaplanıp bir olasılık temelli matematiksel hesaplamanın üzerinde birleştiriliyor.</w:t>
      </w:r>
    </w:p>
    <w:p w:rsidR="00334EA2" w:rsidRDefault="00334EA2" w:rsidP="00334EA2">
      <w:pPr>
        <w:rPr>
          <w:sz w:val="24"/>
          <w:szCs w:val="24"/>
        </w:rPr>
      </w:pPr>
      <w:r w:rsidRPr="00334EA2">
        <w:rPr>
          <w:noProof/>
          <w:sz w:val="24"/>
          <w:szCs w:val="24"/>
          <w:lang w:eastAsia="tr-TR"/>
        </w:rPr>
        <w:drawing>
          <wp:inline distT="0" distB="0" distL="0" distR="0">
            <wp:extent cx="3143250" cy="2047875"/>
            <wp:effectExtent l="19050" t="0" r="0" b="0"/>
            <wp:docPr id="43" name="Resim 43" descr="Ekran Görüntüs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kran Görüntüsü (92)"/>
                    <pic:cNvPicPr>
                      <a:picLocks noChangeAspect="1" noChangeArrowheads="1"/>
                    </pic:cNvPicPr>
                  </pic:nvPicPr>
                  <pic:blipFill>
                    <a:blip r:embed="rId29" cstate="print"/>
                    <a:srcRect/>
                    <a:stretch>
                      <a:fillRect/>
                    </a:stretch>
                  </pic:blipFill>
                  <pic:spPr bwMode="auto">
                    <a:xfrm>
                      <a:off x="0" y="0"/>
                      <a:ext cx="3143250" cy="2047875"/>
                    </a:xfrm>
                    <a:prstGeom prst="rect">
                      <a:avLst/>
                    </a:prstGeom>
                    <a:noFill/>
                    <a:ln w="9525">
                      <a:noFill/>
                      <a:miter lim="800000"/>
                      <a:headEnd/>
                      <a:tailEnd/>
                    </a:ln>
                  </pic:spPr>
                </pic:pic>
              </a:graphicData>
            </a:graphic>
          </wp:inline>
        </w:drawing>
      </w:r>
    </w:p>
    <w:p w:rsidR="00334EA2" w:rsidRDefault="00334EA2" w:rsidP="00334EA2">
      <w:pPr>
        <w:rPr>
          <w:sz w:val="24"/>
          <w:szCs w:val="24"/>
        </w:rPr>
      </w:pPr>
    </w:p>
    <w:p w:rsidR="00334EA2" w:rsidRDefault="00334EA2" w:rsidP="00334EA2">
      <w:pPr>
        <w:jc w:val="center"/>
        <w:rPr>
          <w:sz w:val="24"/>
          <w:szCs w:val="24"/>
        </w:rPr>
      </w:pPr>
      <w:r w:rsidRPr="00334EA2">
        <w:rPr>
          <w:i/>
          <w:sz w:val="24"/>
          <w:szCs w:val="24"/>
        </w:rPr>
        <w:t>Şekil 1</w:t>
      </w:r>
      <w:r>
        <w:rPr>
          <w:i/>
          <w:sz w:val="24"/>
          <w:szCs w:val="24"/>
        </w:rPr>
        <w:t>4</w:t>
      </w:r>
      <w:r>
        <w:rPr>
          <w:sz w:val="24"/>
          <w:szCs w:val="24"/>
        </w:rPr>
        <w:t xml:space="preserve"> : </w:t>
      </w:r>
      <w:proofErr w:type="spellStart"/>
      <w:r>
        <w:rPr>
          <w:sz w:val="24"/>
          <w:szCs w:val="24"/>
        </w:rPr>
        <w:t>ozellik</w:t>
      </w:r>
      <w:proofErr w:type="spellEnd"/>
      <w:r>
        <w:rPr>
          <w:sz w:val="24"/>
          <w:szCs w:val="24"/>
        </w:rPr>
        <w:t>_</w:t>
      </w:r>
      <w:proofErr w:type="spellStart"/>
      <w:r>
        <w:rPr>
          <w:sz w:val="24"/>
          <w:szCs w:val="24"/>
        </w:rPr>
        <w:t>entropi</w:t>
      </w:r>
      <w:proofErr w:type="spellEnd"/>
      <w:r>
        <w:rPr>
          <w:sz w:val="24"/>
          <w:szCs w:val="24"/>
        </w:rPr>
        <w:t>() fonksiyonu</w:t>
      </w:r>
    </w:p>
    <w:p w:rsidR="00334EA2" w:rsidRPr="00334EA2" w:rsidRDefault="00334EA2" w:rsidP="00334EA2">
      <w:pPr>
        <w:rPr>
          <w:sz w:val="24"/>
          <w:szCs w:val="24"/>
        </w:rPr>
      </w:pPr>
    </w:p>
    <w:p w:rsidR="00334EA2" w:rsidRPr="00334EA2" w:rsidRDefault="00334EA2" w:rsidP="00334EA2">
      <w:pPr>
        <w:rPr>
          <w:sz w:val="24"/>
          <w:szCs w:val="24"/>
        </w:rPr>
      </w:pPr>
      <w:r w:rsidRPr="00334EA2">
        <w:rPr>
          <w:sz w:val="24"/>
          <w:szCs w:val="24"/>
        </w:rPr>
        <w:t xml:space="preserve">Özelliklerin </w:t>
      </w:r>
      <w:proofErr w:type="spellStart"/>
      <w:r w:rsidRPr="00334EA2">
        <w:rPr>
          <w:sz w:val="24"/>
          <w:szCs w:val="24"/>
        </w:rPr>
        <w:t>entropisini</w:t>
      </w:r>
      <w:proofErr w:type="spellEnd"/>
      <w:r w:rsidRPr="00334EA2">
        <w:rPr>
          <w:sz w:val="24"/>
          <w:szCs w:val="24"/>
        </w:rPr>
        <w:t xml:space="preserve"> bulduğumuz bu fonksiyonda ise elimize verilen bölümlere değerlerinin </w:t>
      </w:r>
      <w:proofErr w:type="spellStart"/>
      <w:r w:rsidRPr="00334EA2">
        <w:rPr>
          <w:sz w:val="24"/>
          <w:szCs w:val="24"/>
        </w:rPr>
        <w:t>manuel</w:t>
      </w:r>
      <w:proofErr w:type="spellEnd"/>
      <w:r w:rsidRPr="00334EA2">
        <w:rPr>
          <w:sz w:val="24"/>
          <w:szCs w:val="24"/>
        </w:rPr>
        <w:t xml:space="preserve"> olarak girilmesi sonucunda teker </w:t>
      </w:r>
      <w:proofErr w:type="spellStart"/>
      <w:r w:rsidRPr="00334EA2">
        <w:rPr>
          <w:sz w:val="24"/>
          <w:szCs w:val="24"/>
        </w:rPr>
        <w:t>teker</w:t>
      </w:r>
      <w:proofErr w:type="spellEnd"/>
      <w:r w:rsidRPr="00334EA2">
        <w:rPr>
          <w:sz w:val="24"/>
          <w:szCs w:val="24"/>
        </w:rPr>
        <w:t xml:space="preserve"> her bölümlemeye ait bir </w:t>
      </w:r>
      <w:proofErr w:type="spellStart"/>
      <w:r w:rsidRPr="00334EA2">
        <w:rPr>
          <w:sz w:val="24"/>
          <w:szCs w:val="24"/>
        </w:rPr>
        <w:t>gain</w:t>
      </w:r>
      <w:proofErr w:type="spellEnd"/>
      <w:r w:rsidRPr="00334EA2">
        <w:rPr>
          <w:sz w:val="24"/>
          <w:szCs w:val="24"/>
        </w:rPr>
        <w:t xml:space="preserve"> bulunması ve bu </w:t>
      </w:r>
      <w:proofErr w:type="spellStart"/>
      <w:r w:rsidRPr="00334EA2">
        <w:rPr>
          <w:sz w:val="24"/>
          <w:szCs w:val="24"/>
        </w:rPr>
        <w:t>gainlerin</w:t>
      </w:r>
      <w:proofErr w:type="spellEnd"/>
      <w:r w:rsidRPr="00334EA2">
        <w:rPr>
          <w:sz w:val="24"/>
          <w:szCs w:val="24"/>
        </w:rPr>
        <w:t xml:space="preserve"> içerisinden en yüksek olanı seçip o kazancı kök yaparak işlemi tamamlar.</w:t>
      </w:r>
    </w:p>
    <w:p w:rsidR="00334EA2" w:rsidRPr="00334EA2" w:rsidRDefault="00334EA2" w:rsidP="00334EA2">
      <w:pPr>
        <w:rPr>
          <w:sz w:val="24"/>
          <w:szCs w:val="24"/>
        </w:rPr>
      </w:pPr>
    </w:p>
    <w:p w:rsidR="00334EA2" w:rsidRDefault="00334EA2" w:rsidP="00334EA2">
      <w:pPr>
        <w:rPr>
          <w:sz w:val="24"/>
          <w:szCs w:val="24"/>
        </w:rPr>
      </w:pPr>
      <w:r w:rsidRPr="00334EA2">
        <w:rPr>
          <w:noProof/>
          <w:sz w:val="24"/>
          <w:szCs w:val="24"/>
          <w:lang w:eastAsia="tr-TR"/>
        </w:rPr>
        <w:lastRenderedPageBreak/>
        <w:drawing>
          <wp:inline distT="0" distB="0" distL="0" distR="0">
            <wp:extent cx="2886075" cy="1543050"/>
            <wp:effectExtent l="19050" t="0" r="9525" b="0"/>
            <wp:docPr id="44" name="Resim 44" descr="Ekran Görüntüs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kran Görüntüsü (93)"/>
                    <pic:cNvPicPr>
                      <a:picLocks noChangeAspect="1" noChangeArrowheads="1"/>
                    </pic:cNvPicPr>
                  </pic:nvPicPr>
                  <pic:blipFill>
                    <a:blip r:embed="rId30" cstate="print"/>
                    <a:srcRect/>
                    <a:stretch>
                      <a:fillRect/>
                    </a:stretch>
                  </pic:blipFill>
                  <pic:spPr bwMode="auto">
                    <a:xfrm>
                      <a:off x="0" y="0"/>
                      <a:ext cx="2886075" cy="1543050"/>
                    </a:xfrm>
                    <a:prstGeom prst="rect">
                      <a:avLst/>
                    </a:prstGeom>
                    <a:noFill/>
                    <a:ln w="9525">
                      <a:noFill/>
                      <a:miter lim="800000"/>
                      <a:headEnd/>
                      <a:tailEnd/>
                    </a:ln>
                  </pic:spPr>
                </pic:pic>
              </a:graphicData>
            </a:graphic>
          </wp:inline>
        </w:drawing>
      </w:r>
    </w:p>
    <w:p w:rsidR="00334EA2" w:rsidRDefault="00334EA2" w:rsidP="00334EA2">
      <w:pPr>
        <w:rPr>
          <w:sz w:val="24"/>
          <w:szCs w:val="24"/>
        </w:rPr>
      </w:pPr>
    </w:p>
    <w:p w:rsidR="00334EA2" w:rsidRDefault="00334EA2" w:rsidP="00334EA2">
      <w:pPr>
        <w:jc w:val="center"/>
        <w:rPr>
          <w:sz w:val="24"/>
          <w:szCs w:val="24"/>
        </w:rPr>
      </w:pPr>
      <w:r w:rsidRPr="00334EA2">
        <w:rPr>
          <w:i/>
          <w:sz w:val="24"/>
          <w:szCs w:val="24"/>
        </w:rPr>
        <w:t>Şekil 1</w:t>
      </w:r>
      <w:r>
        <w:rPr>
          <w:i/>
          <w:sz w:val="24"/>
          <w:szCs w:val="24"/>
        </w:rPr>
        <w:t>5</w:t>
      </w:r>
      <w:r>
        <w:rPr>
          <w:sz w:val="24"/>
          <w:szCs w:val="24"/>
        </w:rPr>
        <w:t xml:space="preserve"> : dallanma() fonksiyonu</w:t>
      </w:r>
    </w:p>
    <w:p w:rsidR="00334EA2" w:rsidRPr="00334EA2" w:rsidRDefault="00334EA2" w:rsidP="00334EA2">
      <w:pPr>
        <w:rPr>
          <w:sz w:val="24"/>
          <w:szCs w:val="24"/>
        </w:rPr>
      </w:pPr>
    </w:p>
    <w:p w:rsidR="00334EA2" w:rsidRPr="00334EA2" w:rsidRDefault="00334EA2" w:rsidP="00334EA2">
      <w:pPr>
        <w:rPr>
          <w:sz w:val="24"/>
          <w:szCs w:val="24"/>
        </w:rPr>
      </w:pPr>
      <w:r w:rsidRPr="00334EA2">
        <w:rPr>
          <w:sz w:val="24"/>
          <w:szCs w:val="24"/>
        </w:rPr>
        <w:t xml:space="preserve">Seçilen özelliğin hangi bölümleme değerinden dallanacağı bilgisini veren bu  fonksiyonun parametreleri </w:t>
      </w:r>
      <w:proofErr w:type="spellStart"/>
      <w:r w:rsidRPr="00334EA2">
        <w:rPr>
          <w:sz w:val="24"/>
          <w:szCs w:val="24"/>
        </w:rPr>
        <w:t>ozellik</w:t>
      </w:r>
      <w:proofErr w:type="spellEnd"/>
      <w:r w:rsidRPr="00334EA2">
        <w:rPr>
          <w:sz w:val="24"/>
          <w:szCs w:val="24"/>
        </w:rPr>
        <w:t>_</w:t>
      </w:r>
      <w:proofErr w:type="spellStart"/>
      <w:r w:rsidRPr="00334EA2">
        <w:rPr>
          <w:sz w:val="24"/>
          <w:szCs w:val="24"/>
        </w:rPr>
        <w:t>entropi</w:t>
      </w:r>
      <w:proofErr w:type="spellEnd"/>
      <w:r w:rsidRPr="00334EA2">
        <w:rPr>
          <w:sz w:val="24"/>
          <w:szCs w:val="24"/>
        </w:rPr>
        <w:t xml:space="preserve">() fonksiyonunun içerisinde tanımlanmış olup burada özellik </w:t>
      </w:r>
      <w:proofErr w:type="spellStart"/>
      <w:r w:rsidRPr="00334EA2">
        <w:rPr>
          <w:sz w:val="24"/>
          <w:szCs w:val="24"/>
        </w:rPr>
        <w:t>entropinin</w:t>
      </w:r>
      <w:proofErr w:type="spellEnd"/>
      <w:r w:rsidRPr="00334EA2">
        <w:rPr>
          <w:sz w:val="24"/>
          <w:szCs w:val="24"/>
        </w:rPr>
        <w:t xml:space="preserve"> içerisinden gelecek </w:t>
      </w:r>
      <w:proofErr w:type="spellStart"/>
      <w:r w:rsidRPr="00334EA2">
        <w:rPr>
          <w:sz w:val="24"/>
          <w:szCs w:val="24"/>
        </w:rPr>
        <w:t>entropi</w:t>
      </w:r>
      <w:proofErr w:type="spellEnd"/>
      <w:r w:rsidRPr="00334EA2">
        <w:rPr>
          <w:sz w:val="24"/>
          <w:szCs w:val="24"/>
        </w:rPr>
        <w:t xml:space="preserve"> değerine istenilen özelliğe ve istenilen </w:t>
      </w:r>
      <w:proofErr w:type="spellStart"/>
      <w:r w:rsidRPr="00334EA2">
        <w:rPr>
          <w:sz w:val="24"/>
          <w:szCs w:val="24"/>
        </w:rPr>
        <w:t>deger</w:t>
      </w:r>
      <w:proofErr w:type="spellEnd"/>
      <w:r w:rsidRPr="00334EA2">
        <w:rPr>
          <w:sz w:val="24"/>
          <w:szCs w:val="24"/>
        </w:rPr>
        <w:t xml:space="preserve"> parametrelerine göre çalışacaktır.Bu işlem sonucunda fonksiyondan  bölümleme değeri gelecektir(özellik 1 için 50 değeri gibi).</w:t>
      </w:r>
    </w:p>
    <w:p w:rsidR="00334EA2" w:rsidRPr="00334EA2" w:rsidRDefault="00334EA2" w:rsidP="00334EA2">
      <w:pPr>
        <w:rPr>
          <w:sz w:val="24"/>
          <w:szCs w:val="24"/>
        </w:rPr>
      </w:pPr>
    </w:p>
    <w:p w:rsidR="00334EA2" w:rsidRPr="00334EA2" w:rsidRDefault="00334EA2" w:rsidP="00334EA2">
      <w:pPr>
        <w:rPr>
          <w:sz w:val="24"/>
          <w:szCs w:val="24"/>
        </w:rPr>
      </w:pPr>
    </w:p>
    <w:p w:rsidR="00334EA2" w:rsidRDefault="00334EA2" w:rsidP="00334EA2">
      <w:pPr>
        <w:rPr>
          <w:sz w:val="24"/>
          <w:szCs w:val="24"/>
        </w:rPr>
      </w:pPr>
      <w:r w:rsidRPr="00334EA2">
        <w:rPr>
          <w:noProof/>
          <w:sz w:val="24"/>
          <w:szCs w:val="24"/>
          <w:lang w:eastAsia="tr-TR"/>
        </w:rPr>
        <w:drawing>
          <wp:inline distT="0" distB="0" distL="0" distR="0">
            <wp:extent cx="2886075" cy="1943100"/>
            <wp:effectExtent l="19050" t="0" r="9525" b="0"/>
            <wp:docPr id="45" name="Resim 45" descr="Ekran Görüntüs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kran Görüntüsü (95)"/>
                    <pic:cNvPicPr>
                      <a:picLocks noChangeAspect="1" noChangeArrowheads="1"/>
                    </pic:cNvPicPr>
                  </pic:nvPicPr>
                  <pic:blipFill>
                    <a:blip r:embed="rId31" cstate="print"/>
                    <a:srcRect/>
                    <a:stretch>
                      <a:fillRect/>
                    </a:stretch>
                  </pic:blipFill>
                  <pic:spPr bwMode="auto">
                    <a:xfrm>
                      <a:off x="0" y="0"/>
                      <a:ext cx="2886075" cy="1943100"/>
                    </a:xfrm>
                    <a:prstGeom prst="rect">
                      <a:avLst/>
                    </a:prstGeom>
                    <a:noFill/>
                    <a:ln w="9525">
                      <a:noFill/>
                      <a:miter lim="800000"/>
                      <a:headEnd/>
                      <a:tailEnd/>
                    </a:ln>
                  </pic:spPr>
                </pic:pic>
              </a:graphicData>
            </a:graphic>
          </wp:inline>
        </w:drawing>
      </w:r>
    </w:p>
    <w:p w:rsidR="00334EA2" w:rsidRDefault="00334EA2" w:rsidP="00334EA2">
      <w:pPr>
        <w:rPr>
          <w:sz w:val="24"/>
          <w:szCs w:val="24"/>
        </w:rPr>
      </w:pPr>
    </w:p>
    <w:p w:rsidR="00334EA2" w:rsidRDefault="00334EA2" w:rsidP="00334EA2">
      <w:pPr>
        <w:jc w:val="center"/>
        <w:rPr>
          <w:sz w:val="24"/>
          <w:szCs w:val="24"/>
        </w:rPr>
      </w:pPr>
      <w:r w:rsidRPr="00334EA2">
        <w:rPr>
          <w:i/>
          <w:sz w:val="24"/>
          <w:szCs w:val="24"/>
        </w:rPr>
        <w:t>Şekil 1</w:t>
      </w:r>
      <w:r>
        <w:rPr>
          <w:i/>
          <w:sz w:val="24"/>
          <w:szCs w:val="24"/>
        </w:rPr>
        <w:t>6</w:t>
      </w:r>
      <w:r>
        <w:rPr>
          <w:sz w:val="24"/>
          <w:szCs w:val="24"/>
        </w:rPr>
        <w:t xml:space="preserve"> : </w:t>
      </w:r>
      <w:proofErr w:type="spellStart"/>
      <w:r>
        <w:rPr>
          <w:sz w:val="24"/>
          <w:szCs w:val="24"/>
        </w:rPr>
        <w:t>yapralara</w:t>
      </w:r>
      <w:proofErr w:type="spellEnd"/>
      <w:r>
        <w:rPr>
          <w:sz w:val="24"/>
          <w:szCs w:val="24"/>
        </w:rPr>
        <w:t>_</w:t>
      </w:r>
      <w:proofErr w:type="spellStart"/>
      <w:r>
        <w:rPr>
          <w:sz w:val="24"/>
          <w:szCs w:val="24"/>
        </w:rPr>
        <w:t>ayir</w:t>
      </w:r>
      <w:proofErr w:type="spellEnd"/>
      <w:r>
        <w:rPr>
          <w:sz w:val="24"/>
          <w:szCs w:val="24"/>
        </w:rPr>
        <w:t>() fonksiyonu</w:t>
      </w:r>
    </w:p>
    <w:p w:rsidR="00334EA2" w:rsidRPr="00334EA2" w:rsidRDefault="00334EA2" w:rsidP="00334EA2">
      <w:pPr>
        <w:rPr>
          <w:sz w:val="24"/>
          <w:szCs w:val="24"/>
        </w:rPr>
      </w:pPr>
    </w:p>
    <w:p w:rsidR="00334EA2" w:rsidRPr="00334EA2" w:rsidRDefault="00334EA2" w:rsidP="00334EA2">
      <w:pPr>
        <w:rPr>
          <w:sz w:val="24"/>
          <w:szCs w:val="24"/>
        </w:rPr>
      </w:pPr>
      <w:r w:rsidRPr="00334EA2">
        <w:rPr>
          <w:sz w:val="24"/>
          <w:szCs w:val="24"/>
        </w:rPr>
        <w:t>Matris bölme işlemi yapan bu fonksiyon ise 1.Kökün bulunmasına ve dallanma değerinin bulunmasına bağlı olarak  bu dallanma değerinden küçük olanları sol_dallanma_hasta dizi sinde, bu dallanma değerinden büyük veya bu dallanma değerine eşit olan değerlerin hepsini sağ_dallanma_hasta dizisinde tutar .Önceki en yüksek gelen değerin sütununa görü tüm satırları 0 yapar.</w:t>
      </w:r>
    </w:p>
    <w:p w:rsidR="00334EA2" w:rsidRPr="000A3D26" w:rsidRDefault="00334EA2" w:rsidP="000A3D26">
      <w:pPr>
        <w:pStyle w:val="BodyTextKeep"/>
        <w:ind w:right="0"/>
        <w:rPr>
          <w:b/>
          <w:sz w:val="24"/>
          <w:szCs w:val="24"/>
        </w:rPr>
      </w:pPr>
    </w:p>
    <w:p w:rsidR="000A3D26" w:rsidRPr="000A3D26" w:rsidRDefault="000A3D26" w:rsidP="000A3D26">
      <w:pPr>
        <w:pStyle w:val="BodyTextKeep"/>
        <w:ind w:right="0"/>
        <w:rPr>
          <w:b/>
          <w:sz w:val="24"/>
          <w:szCs w:val="24"/>
        </w:rPr>
      </w:pPr>
    </w:p>
    <w:p w:rsidR="000A3D26" w:rsidRPr="000A3D26" w:rsidRDefault="000A3D26" w:rsidP="000A3D26">
      <w:pPr>
        <w:pStyle w:val="BodyTextKeep"/>
        <w:ind w:right="0"/>
        <w:rPr>
          <w:b/>
          <w:sz w:val="24"/>
          <w:szCs w:val="24"/>
        </w:rPr>
      </w:pPr>
      <w:r w:rsidRPr="000A3D26">
        <w:rPr>
          <w:b/>
          <w:sz w:val="24"/>
          <w:szCs w:val="24"/>
        </w:rPr>
        <w:t xml:space="preserve">1.4 GENEL YAPI: </w:t>
      </w:r>
    </w:p>
    <w:p w:rsidR="001E5C5B" w:rsidRDefault="009F1531" w:rsidP="001E5C5B">
      <w:pPr>
        <w:pStyle w:val="AbstractHeading"/>
        <w:jc w:val="both"/>
        <w:rPr>
          <w:b w:val="0"/>
          <w:sz w:val="24"/>
          <w:szCs w:val="24"/>
        </w:rPr>
      </w:pPr>
      <w:r>
        <w:rPr>
          <w:b w:val="0"/>
          <w:sz w:val="24"/>
          <w:szCs w:val="24"/>
        </w:rPr>
        <w:t xml:space="preserve">     </w:t>
      </w:r>
      <w:r w:rsidR="009C2FF9">
        <w:rPr>
          <w:b w:val="0"/>
          <w:sz w:val="24"/>
          <w:szCs w:val="24"/>
        </w:rPr>
        <w:t xml:space="preserve">Projede </w:t>
      </w:r>
      <w:proofErr w:type="spellStart"/>
      <w:r w:rsidR="001E5C5B" w:rsidRPr="005C1638">
        <w:rPr>
          <w:b w:val="0"/>
          <w:sz w:val="24"/>
          <w:szCs w:val="24"/>
        </w:rPr>
        <w:t>multi</w:t>
      </w:r>
      <w:proofErr w:type="spellEnd"/>
      <w:r w:rsidR="001E5C5B" w:rsidRPr="005C1638">
        <w:rPr>
          <w:b w:val="0"/>
          <w:sz w:val="24"/>
          <w:szCs w:val="24"/>
        </w:rPr>
        <w:t xml:space="preserve"> </w:t>
      </w:r>
      <w:proofErr w:type="spellStart"/>
      <w:r w:rsidR="001E5C5B" w:rsidRPr="005C1638">
        <w:rPr>
          <w:b w:val="0"/>
          <w:sz w:val="24"/>
          <w:szCs w:val="24"/>
        </w:rPr>
        <w:t>thread</w:t>
      </w:r>
      <w:proofErr w:type="spellEnd"/>
      <w:r w:rsidR="001E5C5B" w:rsidRPr="005C1638">
        <w:rPr>
          <w:b w:val="0"/>
          <w:sz w:val="24"/>
          <w:szCs w:val="24"/>
        </w:rPr>
        <w:t xml:space="preserve"> yapısını kullanarak bize verilen veri seti üzerinden karar ağacı oluşturmamız </w:t>
      </w:r>
      <w:r w:rsidR="001E5C5B">
        <w:rPr>
          <w:b w:val="0"/>
          <w:sz w:val="24"/>
          <w:szCs w:val="24"/>
        </w:rPr>
        <w:t>ve k</w:t>
      </w:r>
      <w:r w:rsidR="001E5C5B" w:rsidRPr="005C1638">
        <w:rPr>
          <w:b w:val="0"/>
          <w:sz w:val="24"/>
          <w:szCs w:val="24"/>
        </w:rPr>
        <w:t>arar ağacı oluşturma aşamasında C4.5 algoritmasını kullanmamız isten</w:t>
      </w:r>
      <w:r w:rsidR="001E5C5B">
        <w:rPr>
          <w:b w:val="0"/>
          <w:sz w:val="24"/>
          <w:szCs w:val="24"/>
        </w:rPr>
        <w:t>mişti</w:t>
      </w:r>
      <w:r w:rsidR="001E5C5B" w:rsidRPr="005C1638">
        <w:rPr>
          <w:b w:val="0"/>
          <w:sz w:val="24"/>
          <w:szCs w:val="24"/>
        </w:rPr>
        <w:t>.</w:t>
      </w:r>
    </w:p>
    <w:p w:rsidR="001E5C5B" w:rsidRDefault="001E5C5B" w:rsidP="001E5C5B">
      <w:pPr>
        <w:pStyle w:val="AbstractHeading"/>
        <w:jc w:val="both"/>
        <w:rPr>
          <w:b w:val="0"/>
          <w:sz w:val="24"/>
          <w:szCs w:val="24"/>
        </w:rPr>
      </w:pPr>
      <w:r>
        <w:rPr>
          <w:b w:val="0"/>
          <w:sz w:val="24"/>
          <w:szCs w:val="24"/>
        </w:rPr>
        <w:t xml:space="preserve">   Projeyi gerçekleyebilmek için önce yapmış olduğumuz </w:t>
      </w:r>
      <w:proofErr w:type="spellStart"/>
      <w:r>
        <w:rPr>
          <w:b w:val="0"/>
          <w:sz w:val="24"/>
          <w:szCs w:val="24"/>
        </w:rPr>
        <w:t>arayüzden</w:t>
      </w:r>
      <w:proofErr w:type="spellEnd"/>
      <w:r>
        <w:rPr>
          <w:b w:val="0"/>
          <w:sz w:val="24"/>
          <w:szCs w:val="24"/>
        </w:rPr>
        <w:t xml:space="preserve"> </w:t>
      </w:r>
      <w:proofErr w:type="spellStart"/>
      <w:r>
        <w:rPr>
          <w:b w:val="0"/>
          <w:sz w:val="24"/>
          <w:szCs w:val="24"/>
        </w:rPr>
        <w:t>haberman</w:t>
      </w:r>
      <w:proofErr w:type="spellEnd"/>
      <w:r>
        <w:rPr>
          <w:b w:val="0"/>
          <w:sz w:val="24"/>
          <w:szCs w:val="24"/>
        </w:rPr>
        <w:t>.</w:t>
      </w:r>
      <w:proofErr w:type="spellStart"/>
      <w:r>
        <w:rPr>
          <w:b w:val="0"/>
          <w:sz w:val="24"/>
          <w:szCs w:val="24"/>
        </w:rPr>
        <w:t>txt</w:t>
      </w:r>
      <w:proofErr w:type="spellEnd"/>
      <w:r>
        <w:rPr>
          <w:b w:val="0"/>
          <w:sz w:val="24"/>
          <w:szCs w:val="24"/>
        </w:rPr>
        <w:t xml:space="preserve"> dosyasını seçiyoruz. Seçtiğimiz dosyadan gelen verileri hasta[ , ] adında matriste tutuluyor. Veriler alındıktan sonra genel </w:t>
      </w:r>
      <w:proofErr w:type="spellStart"/>
      <w:r>
        <w:rPr>
          <w:b w:val="0"/>
          <w:sz w:val="24"/>
          <w:szCs w:val="24"/>
        </w:rPr>
        <w:t>entropi</w:t>
      </w:r>
      <w:proofErr w:type="spellEnd"/>
      <w:r>
        <w:rPr>
          <w:b w:val="0"/>
          <w:sz w:val="24"/>
          <w:szCs w:val="24"/>
        </w:rPr>
        <w:t xml:space="preserve"> bulunup ekrana yazdırılıyor.</w:t>
      </w:r>
    </w:p>
    <w:p w:rsidR="004010DC" w:rsidRPr="00334EA2" w:rsidRDefault="004010DC" w:rsidP="001E5C5B">
      <w:pPr>
        <w:pStyle w:val="AbstractHeading"/>
        <w:jc w:val="both"/>
        <w:rPr>
          <w:b w:val="0"/>
          <w:i/>
          <w:sz w:val="24"/>
          <w:szCs w:val="24"/>
        </w:rPr>
      </w:pPr>
      <w:r>
        <w:rPr>
          <w:b w:val="0"/>
          <w:sz w:val="24"/>
          <w:szCs w:val="24"/>
        </w:rPr>
        <w:t xml:space="preserve">Hasta[ , ] matrisinin sütunları bazı özellikleri tutuyor. Hastanın yaşı, çalışma yılı, hayatta kalma durumu vb. Bu özelliklerin ayrı olarak </w:t>
      </w:r>
      <w:proofErr w:type="spellStart"/>
      <w:r>
        <w:rPr>
          <w:b w:val="0"/>
          <w:sz w:val="24"/>
          <w:szCs w:val="24"/>
        </w:rPr>
        <w:t>entropisi</w:t>
      </w:r>
      <w:proofErr w:type="spellEnd"/>
      <w:r>
        <w:rPr>
          <w:b w:val="0"/>
          <w:sz w:val="24"/>
          <w:szCs w:val="24"/>
        </w:rPr>
        <w:t xml:space="preserve"> hesaplanıyor. Her özellik için 3 ayrı değerle </w:t>
      </w:r>
      <w:proofErr w:type="spellStart"/>
      <w:r>
        <w:rPr>
          <w:b w:val="0"/>
          <w:sz w:val="24"/>
          <w:szCs w:val="24"/>
        </w:rPr>
        <w:t>entropi</w:t>
      </w:r>
      <w:proofErr w:type="spellEnd"/>
      <w:r>
        <w:rPr>
          <w:b w:val="0"/>
          <w:sz w:val="24"/>
          <w:szCs w:val="24"/>
        </w:rPr>
        <w:t xml:space="preserve"> hesabı yapılıyor. 1. özellik için 50, 60 ve 70'le, 2. özellik için 62, 63, 64'le, 3. özellik için 5, 10, 19'la  hesaplanıyor ve her özellik için en iyi </w:t>
      </w:r>
      <w:proofErr w:type="spellStart"/>
      <w:r>
        <w:rPr>
          <w:b w:val="0"/>
          <w:sz w:val="24"/>
          <w:szCs w:val="24"/>
        </w:rPr>
        <w:t>entropi</w:t>
      </w:r>
      <w:proofErr w:type="spellEnd"/>
      <w:r>
        <w:rPr>
          <w:b w:val="0"/>
          <w:sz w:val="24"/>
          <w:szCs w:val="24"/>
        </w:rPr>
        <w:t xml:space="preserve"> değeri bulunuyor.</w:t>
      </w:r>
      <w:r w:rsidR="006800EE">
        <w:rPr>
          <w:b w:val="0"/>
          <w:sz w:val="24"/>
          <w:szCs w:val="24"/>
        </w:rPr>
        <w:t xml:space="preserve"> Bu işlemler sonrasında her özellik için ayrı </w:t>
      </w:r>
      <w:proofErr w:type="spellStart"/>
      <w:r w:rsidR="006800EE">
        <w:rPr>
          <w:b w:val="0"/>
          <w:sz w:val="24"/>
          <w:szCs w:val="24"/>
        </w:rPr>
        <w:t>ayrı</w:t>
      </w:r>
      <w:proofErr w:type="spellEnd"/>
      <w:r w:rsidR="006800EE">
        <w:rPr>
          <w:b w:val="0"/>
          <w:sz w:val="24"/>
          <w:szCs w:val="24"/>
        </w:rPr>
        <w:t xml:space="preserve"> bulunan en iyi </w:t>
      </w:r>
      <w:proofErr w:type="spellStart"/>
      <w:r w:rsidR="006800EE">
        <w:rPr>
          <w:b w:val="0"/>
          <w:sz w:val="24"/>
          <w:szCs w:val="24"/>
        </w:rPr>
        <w:t>entropi</w:t>
      </w:r>
      <w:proofErr w:type="spellEnd"/>
      <w:r w:rsidR="006800EE">
        <w:rPr>
          <w:b w:val="0"/>
          <w:sz w:val="24"/>
          <w:szCs w:val="24"/>
        </w:rPr>
        <w:t xml:space="preserve"> de kendi aralarında karşılaştırılıyor ve en iyi </w:t>
      </w:r>
      <w:proofErr w:type="spellStart"/>
      <w:r w:rsidR="006800EE">
        <w:rPr>
          <w:b w:val="0"/>
          <w:sz w:val="24"/>
          <w:szCs w:val="24"/>
        </w:rPr>
        <w:t>entropi</w:t>
      </w:r>
      <w:proofErr w:type="spellEnd"/>
      <w:r w:rsidR="006800EE">
        <w:rPr>
          <w:b w:val="0"/>
          <w:sz w:val="24"/>
          <w:szCs w:val="24"/>
        </w:rPr>
        <w:t xml:space="preserve"> - özellik bulunuyor.</w:t>
      </w:r>
    </w:p>
    <w:p w:rsidR="00013C6A" w:rsidRPr="00060FFD" w:rsidRDefault="00013C6A" w:rsidP="00060FFD">
      <w:pPr>
        <w:pStyle w:val="AbstractHeading"/>
        <w:jc w:val="left"/>
        <w:rPr>
          <w:b w:val="0"/>
          <w:sz w:val="24"/>
          <w:szCs w:val="24"/>
        </w:rPr>
      </w:pPr>
      <w:r w:rsidRPr="00060FFD">
        <w:rPr>
          <w:b w:val="0"/>
          <w:sz w:val="24"/>
          <w:szCs w:val="24"/>
        </w:rPr>
        <w:t xml:space="preserve">Veri setine ve bölümleme değerlerine bağlı olarak genel </w:t>
      </w:r>
      <w:proofErr w:type="spellStart"/>
      <w:r w:rsidRPr="00060FFD">
        <w:rPr>
          <w:b w:val="0"/>
          <w:sz w:val="24"/>
          <w:szCs w:val="24"/>
        </w:rPr>
        <w:t>entropi</w:t>
      </w:r>
      <w:proofErr w:type="spellEnd"/>
      <w:r w:rsidRPr="00060FFD">
        <w:rPr>
          <w:b w:val="0"/>
          <w:sz w:val="24"/>
          <w:szCs w:val="24"/>
        </w:rPr>
        <w:t xml:space="preserve"> bulunur. Bu genel </w:t>
      </w:r>
      <w:proofErr w:type="spellStart"/>
      <w:r w:rsidRPr="00060FFD">
        <w:rPr>
          <w:b w:val="0"/>
          <w:sz w:val="24"/>
          <w:szCs w:val="24"/>
        </w:rPr>
        <w:t>entropi</w:t>
      </w:r>
      <w:proofErr w:type="spellEnd"/>
      <w:r w:rsidRPr="00060FFD">
        <w:rPr>
          <w:b w:val="0"/>
          <w:sz w:val="24"/>
          <w:szCs w:val="24"/>
        </w:rPr>
        <w:t xml:space="preserve"> veri setini tuttuğumuz hasta[,] matrisinin 3. sütunudur. Bu sütundaki değerleri 1 ve 2 değerlerine göre ayırarak olasılık hesaplaması yapan matematiksel işlem sonucu bir genel </w:t>
      </w:r>
      <w:proofErr w:type="spellStart"/>
      <w:r w:rsidRPr="00060FFD">
        <w:rPr>
          <w:b w:val="0"/>
          <w:sz w:val="24"/>
          <w:szCs w:val="24"/>
        </w:rPr>
        <w:t>entropi</w:t>
      </w:r>
      <w:proofErr w:type="spellEnd"/>
      <w:r w:rsidRPr="00060FFD">
        <w:rPr>
          <w:b w:val="0"/>
          <w:sz w:val="24"/>
          <w:szCs w:val="24"/>
        </w:rPr>
        <w:t xml:space="preserve"> bulduk.</w:t>
      </w:r>
    </w:p>
    <w:p w:rsidR="00060FFD" w:rsidRDefault="00013C6A" w:rsidP="00060FFD">
      <w:pPr>
        <w:pStyle w:val="AbstractHeading"/>
        <w:jc w:val="left"/>
        <w:rPr>
          <w:b w:val="0"/>
          <w:i/>
          <w:sz w:val="24"/>
          <w:szCs w:val="24"/>
        </w:rPr>
      </w:pPr>
      <w:r w:rsidRPr="00060FFD">
        <w:rPr>
          <w:b w:val="0"/>
          <w:sz w:val="24"/>
          <w:szCs w:val="24"/>
        </w:rPr>
        <w:t xml:space="preserve"> Verilen bölümleme değerlerine göre ise  en yüksek kazançlı </w:t>
      </w:r>
      <w:proofErr w:type="spellStart"/>
      <w:r w:rsidRPr="00060FFD">
        <w:rPr>
          <w:b w:val="0"/>
          <w:sz w:val="24"/>
          <w:szCs w:val="24"/>
        </w:rPr>
        <w:t>entropiyi</w:t>
      </w:r>
      <w:proofErr w:type="spellEnd"/>
      <w:r w:rsidRPr="00060FFD">
        <w:rPr>
          <w:b w:val="0"/>
          <w:sz w:val="24"/>
          <w:szCs w:val="24"/>
        </w:rPr>
        <w:t xml:space="preserve"> bularak 1.kökün hangi özelliği ve dallanma olarak nitelendirdiğimiz o özelliğe ait en iyi bölümleme durumu bulunmuş oldu.Daha  sonra  bu matrisin tüm özellikleri bölümleme durumundan küçük olanları sol_dallanma_hasta olarak nitelendirdiğimiz matrise atanır, bölümleme durumundan büyük veya eşit olan değerlere karşılık gelen satır değerleri yani tüm özellikler </w:t>
      </w:r>
      <w:proofErr w:type="spellStart"/>
      <w:r w:rsidRPr="00060FFD">
        <w:rPr>
          <w:b w:val="0"/>
          <w:sz w:val="24"/>
          <w:szCs w:val="24"/>
        </w:rPr>
        <w:t>sag</w:t>
      </w:r>
      <w:proofErr w:type="spellEnd"/>
      <w:r w:rsidRPr="00060FFD">
        <w:rPr>
          <w:b w:val="0"/>
          <w:sz w:val="24"/>
          <w:szCs w:val="24"/>
        </w:rPr>
        <w:t>_dallanma_hasta olan matrise atanır.Bu büyük matrisin düğümleri olan bu</w:t>
      </w:r>
      <w:r w:rsidRPr="00013C6A">
        <w:rPr>
          <w:b w:val="0"/>
          <w:i/>
          <w:sz w:val="24"/>
          <w:szCs w:val="24"/>
        </w:rPr>
        <w:t xml:space="preserve"> </w:t>
      </w:r>
      <w:proofErr w:type="spellStart"/>
      <w:r w:rsidRPr="00060FFD">
        <w:rPr>
          <w:b w:val="0"/>
          <w:sz w:val="24"/>
          <w:szCs w:val="24"/>
        </w:rPr>
        <w:lastRenderedPageBreak/>
        <w:t>matrislerede</w:t>
      </w:r>
      <w:proofErr w:type="spellEnd"/>
      <w:r w:rsidRPr="00060FFD">
        <w:rPr>
          <w:b w:val="0"/>
          <w:sz w:val="24"/>
          <w:szCs w:val="24"/>
        </w:rPr>
        <w:t xml:space="preserve"> aynı işlemler kullanılarak matris küçültülür ve 3.satırda 1 ve 2 değerleri ayrı olana kadar bu işleme devam edilir.</w:t>
      </w:r>
    </w:p>
    <w:p w:rsidR="006800EE" w:rsidRDefault="006800EE" w:rsidP="00060FFD">
      <w:pPr>
        <w:pStyle w:val="AbstractHeading"/>
        <w:jc w:val="left"/>
        <w:rPr>
          <w:b w:val="0"/>
          <w:sz w:val="24"/>
          <w:szCs w:val="24"/>
        </w:rPr>
      </w:pPr>
      <w:r>
        <w:rPr>
          <w:b w:val="0"/>
          <w:sz w:val="24"/>
          <w:szCs w:val="24"/>
        </w:rPr>
        <w:t xml:space="preserve">Ağacı çizdirme işlemleri için önce yeni bir formda panel açılıp grafik işlemleri bunun üzerinde yapılıyor. Önce  çizilecek ağacın kök ve düğümleri çember olarak ekrana çiziliyor. Sonra da bu düğümler arasında bağ sağlayacak </w:t>
      </w:r>
      <w:proofErr w:type="spellStart"/>
      <w:r>
        <w:rPr>
          <w:b w:val="0"/>
          <w:sz w:val="24"/>
          <w:szCs w:val="24"/>
        </w:rPr>
        <w:t>linelar</w:t>
      </w:r>
      <w:proofErr w:type="spellEnd"/>
      <w:r>
        <w:rPr>
          <w:b w:val="0"/>
          <w:sz w:val="24"/>
          <w:szCs w:val="24"/>
        </w:rPr>
        <w:t xml:space="preserve"> çiziliyor. Ardından </w:t>
      </w:r>
      <w:proofErr w:type="spellStart"/>
      <w:r>
        <w:rPr>
          <w:b w:val="0"/>
          <w:sz w:val="24"/>
          <w:szCs w:val="24"/>
        </w:rPr>
        <w:t>agac</w:t>
      </w:r>
      <w:proofErr w:type="spellEnd"/>
      <w:r>
        <w:rPr>
          <w:b w:val="0"/>
          <w:sz w:val="24"/>
          <w:szCs w:val="24"/>
        </w:rPr>
        <w:t xml:space="preserve">[ ] </w:t>
      </w:r>
      <w:r w:rsidR="001B5FE0">
        <w:rPr>
          <w:b w:val="0"/>
          <w:sz w:val="24"/>
          <w:szCs w:val="24"/>
        </w:rPr>
        <w:t xml:space="preserve">dizisinden gelen değerlere göre </w:t>
      </w:r>
      <w:proofErr w:type="spellStart"/>
      <w:r w:rsidR="001B5FE0">
        <w:rPr>
          <w:b w:val="0"/>
          <w:sz w:val="24"/>
          <w:szCs w:val="24"/>
        </w:rPr>
        <w:t>binary</w:t>
      </w:r>
      <w:proofErr w:type="spellEnd"/>
      <w:r w:rsidR="001B5FE0">
        <w:rPr>
          <w:b w:val="0"/>
          <w:sz w:val="24"/>
          <w:szCs w:val="24"/>
        </w:rPr>
        <w:t xml:space="preserve"> </w:t>
      </w:r>
      <w:proofErr w:type="spellStart"/>
      <w:r w:rsidR="001B5FE0">
        <w:rPr>
          <w:b w:val="0"/>
          <w:sz w:val="24"/>
          <w:szCs w:val="24"/>
        </w:rPr>
        <w:t>tree</w:t>
      </w:r>
      <w:proofErr w:type="spellEnd"/>
      <w:r w:rsidR="001B5FE0">
        <w:rPr>
          <w:b w:val="0"/>
          <w:sz w:val="24"/>
          <w:szCs w:val="24"/>
        </w:rPr>
        <w:t xml:space="preserve"> oluşturmak için </w:t>
      </w:r>
      <w:proofErr w:type="spellStart"/>
      <w:r w:rsidR="001B5FE0">
        <w:rPr>
          <w:b w:val="0"/>
          <w:sz w:val="24"/>
          <w:szCs w:val="24"/>
        </w:rPr>
        <w:t>TreeNode</w:t>
      </w:r>
      <w:proofErr w:type="spellEnd"/>
      <w:r w:rsidR="001B5FE0">
        <w:rPr>
          <w:b w:val="0"/>
          <w:sz w:val="24"/>
          <w:szCs w:val="24"/>
        </w:rPr>
        <w:t>.</w:t>
      </w:r>
      <w:proofErr w:type="spellStart"/>
      <w:r w:rsidR="001B5FE0">
        <w:rPr>
          <w:b w:val="0"/>
          <w:sz w:val="24"/>
          <w:szCs w:val="24"/>
        </w:rPr>
        <w:t>cs</w:t>
      </w:r>
      <w:proofErr w:type="spellEnd"/>
      <w:r w:rsidR="001B5FE0">
        <w:rPr>
          <w:b w:val="0"/>
          <w:sz w:val="24"/>
          <w:szCs w:val="24"/>
        </w:rPr>
        <w:t xml:space="preserve"> ve </w:t>
      </w:r>
      <w:proofErr w:type="spellStart"/>
      <w:r w:rsidR="001B5FE0">
        <w:rPr>
          <w:b w:val="0"/>
          <w:sz w:val="24"/>
          <w:szCs w:val="24"/>
        </w:rPr>
        <w:t>Tree</w:t>
      </w:r>
      <w:proofErr w:type="spellEnd"/>
      <w:r w:rsidR="001B5FE0">
        <w:rPr>
          <w:b w:val="0"/>
          <w:sz w:val="24"/>
          <w:szCs w:val="24"/>
        </w:rPr>
        <w:t>.</w:t>
      </w:r>
      <w:proofErr w:type="spellStart"/>
      <w:r w:rsidR="001B5FE0">
        <w:rPr>
          <w:b w:val="0"/>
          <w:sz w:val="24"/>
          <w:szCs w:val="24"/>
        </w:rPr>
        <w:t>cs</w:t>
      </w:r>
      <w:proofErr w:type="spellEnd"/>
      <w:r w:rsidR="001B5FE0">
        <w:rPr>
          <w:b w:val="0"/>
          <w:sz w:val="24"/>
          <w:szCs w:val="24"/>
        </w:rPr>
        <w:t xml:space="preserve"> adında iki </w:t>
      </w:r>
      <w:proofErr w:type="spellStart"/>
      <w:r w:rsidR="001B5FE0">
        <w:rPr>
          <w:b w:val="0"/>
          <w:sz w:val="24"/>
          <w:szCs w:val="24"/>
        </w:rPr>
        <w:t>class</w:t>
      </w:r>
      <w:proofErr w:type="spellEnd"/>
      <w:r w:rsidR="001B5FE0">
        <w:rPr>
          <w:b w:val="0"/>
          <w:sz w:val="24"/>
          <w:szCs w:val="24"/>
        </w:rPr>
        <w:t xml:space="preserve"> oluşturuyoruz. </w:t>
      </w:r>
      <w:proofErr w:type="spellStart"/>
      <w:r w:rsidR="001B5FE0">
        <w:rPr>
          <w:b w:val="0"/>
          <w:sz w:val="24"/>
          <w:szCs w:val="24"/>
        </w:rPr>
        <w:t>agac</w:t>
      </w:r>
      <w:proofErr w:type="spellEnd"/>
      <w:r w:rsidR="001B5FE0">
        <w:rPr>
          <w:b w:val="0"/>
          <w:sz w:val="24"/>
          <w:szCs w:val="24"/>
        </w:rPr>
        <w:t xml:space="preserve">[ ] içerisindeki verileri </w:t>
      </w:r>
      <w:proofErr w:type="spellStart"/>
      <w:r w:rsidR="001B5FE0">
        <w:rPr>
          <w:b w:val="0"/>
          <w:sz w:val="24"/>
          <w:szCs w:val="24"/>
        </w:rPr>
        <w:t>Tree'ye</w:t>
      </w:r>
      <w:proofErr w:type="spellEnd"/>
      <w:r w:rsidR="001B5FE0">
        <w:rPr>
          <w:b w:val="0"/>
          <w:sz w:val="24"/>
          <w:szCs w:val="24"/>
        </w:rPr>
        <w:t xml:space="preserve"> insert ediyoruz. Bu işlemlerden sonra verileri ağaca rahatça yazabilmek </w:t>
      </w:r>
      <w:proofErr w:type="spellStart"/>
      <w:r w:rsidR="001B5FE0">
        <w:rPr>
          <w:b w:val="0"/>
          <w:sz w:val="24"/>
          <w:szCs w:val="24"/>
        </w:rPr>
        <w:t>preorder</w:t>
      </w:r>
      <w:proofErr w:type="spellEnd"/>
      <w:r w:rsidR="001B5FE0">
        <w:rPr>
          <w:b w:val="0"/>
          <w:sz w:val="24"/>
          <w:szCs w:val="24"/>
        </w:rPr>
        <w:t xml:space="preserve"> biçiminde sıralıyoruz, sıraladığımız verileri </w:t>
      </w:r>
      <w:proofErr w:type="spellStart"/>
      <w:r w:rsidR="001B5FE0">
        <w:rPr>
          <w:b w:val="0"/>
          <w:sz w:val="24"/>
          <w:szCs w:val="24"/>
        </w:rPr>
        <w:t>preOrder</w:t>
      </w:r>
      <w:proofErr w:type="spellEnd"/>
      <w:r w:rsidR="001B5FE0">
        <w:rPr>
          <w:b w:val="0"/>
          <w:sz w:val="24"/>
          <w:szCs w:val="24"/>
        </w:rPr>
        <w:t xml:space="preserve">[ ] dizisine atıyoruz. </w:t>
      </w:r>
      <w:proofErr w:type="spellStart"/>
      <w:r w:rsidR="001B5FE0">
        <w:rPr>
          <w:b w:val="0"/>
          <w:sz w:val="24"/>
          <w:szCs w:val="24"/>
        </w:rPr>
        <w:t>preOrder</w:t>
      </w:r>
      <w:proofErr w:type="spellEnd"/>
      <w:r w:rsidR="001B5FE0">
        <w:rPr>
          <w:b w:val="0"/>
          <w:sz w:val="24"/>
          <w:szCs w:val="24"/>
        </w:rPr>
        <w:t xml:space="preserve">[ ] dizisinden gelen değerlere göre de çizmiş olduğumuz ağaca verileri yazdırıyoruz. </w:t>
      </w:r>
    </w:p>
    <w:p w:rsidR="006800EE" w:rsidRPr="005C1638" w:rsidRDefault="006800EE" w:rsidP="001E5C5B">
      <w:pPr>
        <w:pStyle w:val="AbstractHeading"/>
        <w:jc w:val="both"/>
        <w:rPr>
          <w:b w:val="0"/>
          <w:sz w:val="24"/>
          <w:szCs w:val="24"/>
        </w:rPr>
      </w:pPr>
    </w:p>
    <w:p w:rsidR="000A3D26" w:rsidRPr="000A3D26" w:rsidRDefault="000A3D26">
      <w:pPr>
        <w:pStyle w:val="BodyTextKeep"/>
        <w:ind w:right="0"/>
        <w:rPr>
          <w:b/>
          <w:sz w:val="24"/>
          <w:szCs w:val="24"/>
        </w:rPr>
      </w:pPr>
    </w:p>
    <w:p w:rsidR="0037432B" w:rsidRPr="000A3D26" w:rsidRDefault="0037432B" w:rsidP="00E01C04">
      <w:pPr>
        <w:rPr>
          <w:b/>
        </w:rPr>
      </w:pPr>
    </w:p>
    <w:p w:rsidR="00751BF2" w:rsidRPr="000A3D26" w:rsidRDefault="000A3D26" w:rsidP="000A3D26">
      <w:pPr>
        <w:pStyle w:val="Balk1"/>
        <w:numPr>
          <w:ilvl w:val="0"/>
          <w:numId w:val="0"/>
        </w:numPr>
        <w:jc w:val="both"/>
        <w:rPr>
          <w:sz w:val="24"/>
          <w:szCs w:val="24"/>
        </w:rPr>
      </w:pPr>
      <w:r w:rsidRPr="000A3D26">
        <w:rPr>
          <w:sz w:val="24"/>
          <w:szCs w:val="24"/>
        </w:rPr>
        <w:t>1.5 REFERANSLAR</w:t>
      </w:r>
    </w:p>
    <w:p w:rsidR="00860044" w:rsidRDefault="00860044" w:rsidP="001543BC">
      <w:pPr>
        <w:pStyle w:val="Reference"/>
        <w:ind w:left="357" w:hanging="357"/>
        <w:rPr>
          <w:sz w:val="22"/>
          <w:szCs w:val="22"/>
        </w:rPr>
      </w:pPr>
      <w:bookmarkStart w:id="0" w:name="Lyo88"/>
      <w:r w:rsidRPr="00860044">
        <w:rPr>
          <w:sz w:val="22"/>
          <w:szCs w:val="22"/>
        </w:rPr>
        <w:t>http://muratbilginerncfkr.blogspot.com.tr/2013/11/29-c-gorsel-programlama-29-grafik.html</w:t>
      </w:r>
    </w:p>
    <w:p w:rsidR="00C82751" w:rsidRDefault="001543BC" w:rsidP="001543BC">
      <w:pPr>
        <w:pStyle w:val="Reference"/>
        <w:ind w:left="357" w:hanging="357"/>
        <w:rPr>
          <w:sz w:val="22"/>
          <w:szCs w:val="22"/>
        </w:rPr>
      </w:pPr>
      <w:r w:rsidRPr="004C5218">
        <w:rPr>
          <w:sz w:val="22"/>
          <w:szCs w:val="22"/>
        </w:rPr>
        <w:t>https://www.youtube.com/watch?v=Jc5eXYwTROg</w:t>
      </w:r>
      <w:bookmarkEnd w:id="0"/>
    </w:p>
    <w:p w:rsidR="00860044" w:rsidRDefault="00860044" w:rsidP="001543BC">
      <w:pPr>
        <w:pStyle w:val="Reference"/>
        <w:ind w:left="357" w:hanging="357"/>
        <w:rPr>
          <w:sz w:val="22"/>
          <w:szCs w:val="22"/>
        </w:rPr>
      </w:pPr>
      <w:r w:rsidRPr="00860044">
        <w:rPr>
          <w:sz w:val="22"/>
          <w:szCs w:val="22"/>
        </w:rPr>
        <w:t>http://www.bilisimogretmeni.com/visual-studio-c/visual-studio-c-dersleri-c-ile-grafik-islemleri-2-kare-dikdortgen-daire-elips-cizme.html</w:t>
      </w:r>
    </w:p>
    <w:p w:rsidR="005C1638" w:rsidRPr="005C1638" w:rsidRDefault="005C1638" w:rsidP="005C1638">
      <w:pPr>
        <w:pStyle w:val="Reference"/>
        <w:ind w:left="357" w:hanging="357"/>
        <w:rPr>
          <w:sz w:val="22"/>
          <w:szCs w:val="22"/>
        </w:rPr>
      </w:pPr>
      <w:r w:rsidRPr="005C1638">
        <w:rPr>
          <w:sz w:val="22"/>
          <w:szCs w:val="22"/>
        </w:rPr>
        <w:t>https://cmengcompany.wordpress.com/2011/06/21/c-thread-kullanimi/</w:t>
      </w:r>
    </w:p>
    <w:p w:rsidR="005C1638" w:rsidRDefault="005C1638" w:rsidP="001543BC">
      <w:pPr>
        <w:pStyle w:val="Reference"/>
        <w:ind w:left="357" w:hanging="357"/>
        <w:rPr>
          <w:sz w:val="22"/>
          <w:szCs w:val="22"/>
        </w:rPr>
      </w:pPr>
      <w:r w:rsidRPr="005C1638">
        <w:rPr>
          <w:sz w:val="22"/>
          <w:szCs w:val="22"/>
        </w:rPr>
        <w:t xml:space="preserve">        </w:t>
      </w:r>
      <w:r>
        <w:rPr>
          <w:sz w:val="22"/>
          <w:szCs w:val="22"/>
        </w:rPr>
        <w:t xml:space="preserve">            </w:t>
      </w:r>
      <w:r w:rsidRPr="005C1638">
        <w:rPr>
          <w:sz w:val="22"/>
          <w:szCs w:val="22"/>
        </w:rPr>
        <w:t>http://stackoverflow.com/questions/831009/thread-with-multiple-parameters</w:t>
      </w:r>
    </w:p>
    <w:p w:rsidR="005C1638" w:rsidRDefault="005C1638" w:rsidP="001543BC">
      <w:pPr>
        <w:pStyle w:val="Reference"/>
        <w:ind w:left="357" w:hanging="357"/>
        <w:rPr>
          <w:sz w:val="22"/>
          <w:szCs w:val="22"/>
        </w:rPr>
      </w:pPr>
      <w:r w:rsidRPr="005C1638">
        <w:rPr>
          <w:sz w:val="22"/>
          <w:szCs w:val="22"/>
        </w:rPr>
        <w:t>http://www.emreyldrm.com/p/csharp-dersleri-43-multithreading-ve-thread-classi-kullanimi</w:t>
      </w:r>
    </w:p>
    <w:p w:rsidR="00674DE6" w:rsidRDefault="00674DE6" w:rsidP="001543BC">
      <w:pPr>
        <w:pStyle w:val="Reference"/>
        <w:ind w:left="357" w:hanging="357"/>
        <w:rPr>
          <w:sz w:val="22"/>
          <w:szCs w:val="22"/>
        </w:rPr>
      </w:pPr>
      <w:r w:rsidRPr="00674DE6">
        <w:rPr>
          <w:sz w:val="22"/>
          <w:szCs w:val="22"/>
        </w:rPr>
        <w:t>http://mail.baskent.edu.tr/~20410964/DM_8.pdf</w:t>
      </w:r>
    </w:p>
    <w:p w:rsidR="00674DE6" w:rsidRPr="004C5218" w:rsidRDefault="00674DE6" w:rsidP="001543BC">
      <w:pPr>
        <w:pStyle w:val="Reference"/>
        <w:ind w:left="357" w:hanging="357"/>
        <w:rPr>
          <w:sz w:val="22"/>
          <w:szCs w:val="22"/>
        </w:rPr>
      </w:pPr>
      <w:r w:rsidRPr="00674DE6">
        <w:rPr>
          <w:sz w:val="22"/>
          <w:szCs w:val="22"/>
        </w:rPr>
        <w:t>https://www.slideshare.net/oguzzhanoguzz/karar-aalar-ve-entropi-kds</w:t>
      </w:r>
    </w:p>
    <w:sectPr w:rsidR="00674DE6" w:rsidRPr="004C5218" w:rsidSect="004555B8">
      <w:type w:val="continuous"/>
      <w:pgSz w:w="11906" w:h="16838"/>
      <w:pgMar w:top="1588" w:right="1134" w:bottom="1871" w:left="1134" w:header="720" w:footer="720" w:gutter="0"/>
      <w:pgBorders w:offsetFrom="page">
        <w:top w:val="single" w:sz="4" w:space="24" w:color="auto"/>
        <w:left w:val="single" w:sz="4" w:space="24" w:color="auto"/>
        <w:bottom w:val="single" w:sz="4" w:space="24" w:color="auto"/>
        <w:right w:val="single" w:sz="4" w:space="24" w:color="auto"/>
      </w:pgBorders>
      <w:cols w:num="2" w:space="54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71D8" w:rsidRDefault="00FD71D8" w:rsidP="00F56E0A">
      <w:r>
        <w:separator/>
      </w:r>
    </w:p>
  </w:endnote>
  <w:endnote w:type="continuationSeparator" w:id="0">
    <w:p w:rsidR="00FD71D8" w:rsidRDefault="00FD71D8" w:rsidP="00F56E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A2"/>
    <w:family w:val="swiss"/>
    <w:pitch w:val="variable"/>
    <w:sig w:usb0="E0002EFF" w:usb1="C0007843" w:usb2="00000009" w:usb3="00000000" w:csb0="000001FF" w:csb1="00000000"/>
  </w:font>
  <w:font w:name="Liberation Sans">
    <w:altName w:val="Arial Unicode MS"/>
    <w:charset w:val="80"/>
    <w:family w:val="swiss"/>
    <w:pitch w:val="variable"/>
    <w:sig w:usb0="00000000" w:usb1="00000000" w:usb2="00000000" w:usb3="00000000" w:csb0="00000000" w:csb1="00000000"/>
  </w:font>
  <w:font w:name="DejaVu Sans">
    <w:charset w:val="80"/>
    <w:family w:val="auto"/>
    <w:pitch w:val="variable"/>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7897391"/>
      <w:docPartObj>
        <w:docPartGallery w:val="Page Numbers (Bottom of Page)"/>
        <w:docPartUnique/>
      </w:docPartObj>
    </w:sdtPr>
    <w:sdtContent>
      <w:p w:rsidR="00EB5B55" w:rsidRDefault="00EB5B55">
        <w:pPr>
          <w:pStyle w:val="Altbilgi"/>
          <w:jc w:val="center"/>
        </w:pPr>
        <w:fldSimple w:instr=" PAGE   \* MERGEFORMAT ">
          <w:r w:rsidR="004555B8">
            <w:rPr>
              <w:noProof/>
            </w:rPr>
            <w:t>8</w:t>
          </w:r>
        </w:fldSimple>
      </w:p>
    </w:sdtContent>
  </w:sdt>
  <w:p w:rsidR="00EB5B55" w:rsidRDefault="00EB5B5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71D8" w:rsidRDefault="00FD71D8" w:rsidP="00F56E0A">
      <w:r>
        <w:separator/>
      </w:r>
    </w:p>
  </w:footnote>
  <w:footnote w:type="continuationSeparator" w:id="0">
    <w:p w:rsidR="00FD71D8" w:rsidRDefault="00FD71D8" w:rsidP="00F56E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Balk1"/>
      <w:lvlText w:val="%1."/>
      <w:lvlJc w:val="left"/>
      <w:pPr>
        <w:tabs>
          <w:tab w:val="num" w:pos="360"/>
        </w:tabs>
        <w:ind w:left="28" w:hanging="28"/>
      </w:pPr>
    </w:lvl>
    <w:lvl w:ilvl="1">
      <w:start w:val="1"/>
      <w:numFmt w:val="decimal"/>
      <w:pStyle w:val="Balk2"/>
      <w:lvlText w:val="%1.%2."/>
      <w:lvlJc w:val="left"/>
      <w:pPr>
        <w:tabs>
          <w:tab w:val="num" w:pos="360"/>
        </w:tabs>
        <w:ind w:left="0" w:firstLine="0"/>
      </w:pPr>
    </w:lvl>
    <w:lvl w:ilvl="2">
      <w:start w:val="1"/>
      <w:numFmt w:val="decimal"/>
      <w:pStyle w:val="Balk3"/>
      <w:lvlText w:val="%1.%2.%3."/>
      <w:lvlJc w:val="left"/>
      <w:pPr>
        <w:tabs>
          <w:tab w:val="num" w:pos="720"/>
        </w:tabs>
        <w:ind w:left="0" w:firstLine="0"/>
      </w:pPr>
    </w:lvl>
    <w:lvl w:ilvl="3">
      <w:start w:val="1"/>
      <w:numFmt w:val="decimal"/>
      <w:pStyle w:val="Balk4"/>
      <w:lvlText w:val="%1.%2.%3.%4"/>
      <w:lvlJc w:val="left"/>
      <w:pPr>
        <w:tabs>
          <w:tab w:val="num" w:pos="0"/>
        </w:tabs>
        <w:ind w:left="0" w:firstLine="0"/>
      </w:pPr>
    </w:lvl>
    <w:lvl w:ilvl="4">
      <w:start w:val="1"/>
      <w:numFmt w:val="decimal"/>
      <w:pStyle w:val="Balk5"/>
      <w:lvlText w:val="%1.%2.%3.%4.%5"/>
      <w:lvlJc w:val="left"/>
      <w:pPr>
        <w:tabs>
          <w:tab w:val="num" w:pos="0"/>
        </w:tabs>
        <w:ind w:left="0" w:firstLine="0"/>
      </w:pPr>
    </w:lvl>
    <w:lvl w:ilvl="5">
      <w:start w:val="1"/>
      <w:numFmt w:val="decimal"/>
      <w:pStyle w:val="Balk6"/>
      <w:lvlText w:val="%1.%2.%3.%4.%5.%6"/>
      <w:lvlJc w:val="left"/>
      <w:pPr>
        <w:tabs>
          <w:tab w:val="num" w:pos="0"/>
        </w:tabs>
        <w:ind w:left="0" w:firstLine="0"/>
      </w:pPr>
    </w:lvl>
    <w:lvl w:ilvl="6">
      <w:start w:val="1"/>
      <w:numFmt w:val="decimal"/>
      <w:pStyle w:val="Balk7"/>
      <w:lvlText w:val="%1.%2.%3.%4.%5.%6.%7"/>
      <w:lvlJc w:val="left"/>
      <w:pPr>
        <w:tabs>
          <w:tab w:val="num" w:pos="0"/>
        </w:tabs>
        <w:ind w:left="0" w:firstLine="0"/>
      </w:pPr>
    </w:lvl>
    <w:lvl w:ilvl="7">
      <w:start w:val="1"/>
      <w:numFmt w:val="decimal"/>
      <w:pStyle w:val="Balk8"/>
      <w:lvlText w:val="%1.%2.%3.%4.%5.%6.%7.%8"/>
      <w:lvlJc w:val="left"/>
      <w:pPr>
        <w:tabs>
          <w:tab w:val="num" w:pos="0"/>
        </w:tabs>
        <w:ind w:left="0" w:firstLine="0"/>
      </w:pPr>
    </w:lvl>
    <w:lvl w:ilvl="8">
      <w:start w:val="1"/>
      <w:numFmt w:val="decimal"/>
      <w:pStyle w:val="Balk9"/>
      <w:lvlText w:val="%1.%2.%3.%4.%5.%6.%7.%8.%9"/>
      <w:lvlJc w:val="left"/>
      <w:pPr>
        <w:tabs>
          <w:tab w:val="num" w:pos="0"/>
        </w:tabs>
        <w:ind w:left="0" w:firstLine="0"/>
      </w:pPr>
    </w:lvl>
  </w:abstractNum>
  <w:abstractNum w:abstractNumId="1">
    <w:nsid w:val="00000002"/>
    <w:multiLevelType w:val="singleLevel"/>
    <w:tmpl w:val="00000002"/>
    <w:name w:val="WW8Num2"/>
    <w:lvl w:ilvl="0">
      <w:start w:val="1"/>
      <w:numFmt w:val="bullet"/>
      <w:pStyle w:val="GvdeMetniGirintisi"/>
      <w:lvlText w:val=""/>
      <w:lvlJc w:val="left"/>
      <w:pPr>
        <w:tabs>
          <w:tab w:val="num" w:pos="360"/>
        </w:tabs>
        <w:ind w:left="360" w:hanging="360"/>
      </w:pPr>
      <w:rPr>
        <w:rFonts w:ascii="Symbol" w:hAnsi="Symbol" w:cs="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247"/>
      </w:pPr>
      <w:rPr>
        <w:rFonts w:ascii="Symbol" w:hAnsi="Symbol" w:cs="Symbol"/>
      </w:rPr>
    </w:lvl>
  </w:abstractNum>
  <w:abstractNum w:abstractNumId="3">
    <w:nsid w:val="00000004"/>
    <w:multiLevelType w:val="singleLevel"/>
    <w:tmpl w:val="00000004"/>
    <w:name w:val="WW8Num4"/>
    <w:lvl w:ilvl="0">
      <w:start w:val="1"/>
      <w:numFmt w:val="decimal"/>
      <w:pStyle w:val="NumItem"/>
      <w:lvlText w:val="%1."/>
      <w:lvlJc w:val="left"/>
      <w:pPr>
        <w:tabs>
          <w:tab w:val="num" w:pos="360"/>
        </w:tabs>
        <w:ind w:left="360" w:hanging="360"/>
      </w:pPr>
    </w:lvl>
  </w:abstractNum>
  <w:abstractNum w:abstractNumId="4">
    <w:nsid w:val="00000005"/>
    <w:multiLevelType w:val="singleLevel"/>
    <w:tmpl w:val="00000005"/>
    <w:name w:val="WW8Num5"/>
    <w:lvl w:ilvl="0">
      <w:start w:val="1"/>
      <w:numFmt w:val="decimal"/>
      <w:pStyle w:val="Reference"/>
      <w:lvlText w:val="[%1]"/>
      <w:lvlJc w:val="left"/>
      <w:pPr>
        <w:tabs>
          <w:tab w:val="num" w:pos="360"/>
        </w:tabs>
        <w:ind w:left="360" w:hanging="360"/>
      </w:pPr>
    </w:lvl>
  </w:abstractNum>
  <w:abstractNum w:abstractNumId="5">
    <w:nsid w:val="00000006"/>
    <w:multiLevelType w:val="multilevel"/>
    <w:tmpl w:val="00000006"/>
    <w:name w:val="WW8Num6"/>
    <w:lvl w:ilvl="0">
      <w:start w:val="1"/>
      <w:numFmt w:val="none"/>
      <w:pStyle w:val="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877632"/>
    <w:multiLevelType w:val="multilevel"/>
    <w:tmpl w:val="EB4C627E"/>
    <w:lvl w:ilvl="0">
      <w:start w:val="1"/>
      <w:numFmt w:val="decimal"/>
      <w:lvlText w:val="%1."/>
      <w:lvlJc w:val="left"/>
      <w:pPr>
        <w:ind w:left="720" w:hanging="360"/>
      </w:pPr>
      <w:rPr>
        <w:b/>
        <w:color w:val="auto"/>
      </w:rPr>
    </w:lvl>
    <w:lvl w:ilvl="1">
      <w:start w:val="1"/>
      <w:numFmt w:val="decimal"/>
      <w:isLgl/>
      <w:lvlText w:val="%1.%2."/>
      <w:lvlJc w:val="left"/>
      <w:pPr>
        <w:ind w:left="1637" w:hanging="36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040" w:hanging="1080"/>
      </w:pPr>
    </w:lvl>
    <w:lvl w:ilvl="6">
      <w:start w:val="1"/>
      <w:numFmt w:val="decimal"/>
      <w:isLgl/>
      <w:lvlText w:val="%1.%2.%3.%4.%5.%6.%7."/>
      <w:lvlJc w:val="left"/>
      <w:pPr>
        <w:ind w:left="6120" w:hanging="1440"/>
      </w:pPr>
    </w:lvl>
    <w:lvl w:ilvl="7">
      <w:start w:val="1"/>
      <w:numFmt w:val="decimal"/>
      <w:isLgl/>
      <w:lvlText w:val="%1.%2.%3.%4.%5.%6.%7.%8."/>
      <w:lvlJc w:val="left"/>
      <w:pPr>
        <w:ind w:left="6840" w:hanging="1440"/>
      </w:pPr>
    </w:lvl>
    <w:lvl w:ilvl="8">
      <w:start w:val="1"/>
      <w:numFmt w:val="decimal"/>
      <w:isLgl/>
      <w:lvlText w:val="%1.%2.%3.%4.%5.%6.%7.%8.%9."/>
      <w:lvlJc w:val="left"/>
      <w:pPr>
        <w:ind w:left="7920" w:hanging="1800"/>
      </w:pPr>
    </w:lvl>
  </w:abstractNum>
  <w:abstractNum w:abstractNumId="7">
    <w:nsid w:val="5129615B"/>
    <w:multiLevelType w:val="hybridMultilevel"/>
    <w:tmpl w:val="6AC8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856289"/>
    <w:multiLevelType w:val="hybridMultilevel"/>
    <w:tmpl w:val="876A87A2"/>
    <w:lvl w:ilvl="0" w:tplc="AF8AE2E2">
      <w:numFmt w:val="bullet"/>
      <w:lvlText w:val="-"/>
      <w:lvlJc w:val="left"/>
      <w:pPr>
        <w:ind w:left="720" w:hanging="360"/>
      </w:pPr>
      <w:rPr>
        <w:rFonts w:ascii="Calibri" w:eastAsia="Calibri" w:hAnsi="Calibri"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0"/>
  </w:num>
  <w:num w:numId="9">
    <w:abstractNumId w:val="0"/>
  </w:num>
  <w:num w:numId="10">
    <w:abstractNumId w:val="1"/>
  </w:num>
  <w:num w:numId="11">
    <w:abstractNumId w:val="0"/>
  </w:num>
  <w:num w:numId="12">
    <w:abstractNumId w:val="0"/>
  </w:num>
  <w:num w:numId="13">
    <w:abstractNumId w:val="0"/>
  </w:num>
  <w:num w:numId="14">
    <w:abstractNumId w:val="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attachedTemplate r:id="rId1"/>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
  <w:rsids>
    <w:rsidRoot w:val="004F6008"/>
    <w:rsid w:val="00013C6A"/>
    <w:rsid w:val="00032DDF"/>
    <w:rsid w:val="000342DA"/>
    <w:rsid w:val="00060FFD"/>
    <w:rsid w:val="000A3D26"/>
    <w:rsid w:val="001039CE"/>
    <w:rsid w:val="00142A89"/>
    <w:rsid w:val="001543BC"/>
    <w:rsid w:val="001A26B3"/>
    <w:rsid w:val="001B5FE0"/>
    <w:rsid w:val="001E5C5B"/>
    <w:rsid w:val="00214BA5"/>
    <w:rsid w:val="00270561"/>
    <w:rsid w:val="00303959"/>
    <w:rsid w:val="00313AA1"/>
    <w:rsid w:val="00334EA2"/>
    <w:rsid w:val="00343605"/>
    <w:rsid w:val="003663AA"/>
    <w:rsid w:val="0037432B"/>
    <w:rsid w:val="00384EDC"/>
    <w:rsid w:val="003900F3"/>
    <w:rsid w:val="003B25F1"/>
    <w:rsid w:val="003E78DB"/>
    <w:rsid w:val="004010DC"/>
    <w:rsid w:val="0041088C"/>
    <w:rsid w:val="00435DA3"/>
    <w:rsid w:val="00452AAB"/>
    <w:rsid w:val="004555B8"/>
    <w:rsid w:val="004A181C"/>
    <w:rsid w:val="004C5218"/>
    <w:rsid w:val="004F0CAD"/>
    <w:rsid w:val="004F6008"/>
    <w:rsid w:val="005058B0"/>
    <w:rsid w:val="00511B19"/>
    <w:rsid w:val="00516F13"/>
    <w:rsid w:val="005242A5"/>
    <w:rsid w:val="005567EA"/>
    <w:rsid w:val="00594EF2"/>
    <w:rsid w:val="005961DA"/>
    <w:rsid w:val="005B6524"/>
    <w:rsid w:val="005C1638"/>
    <w:rsid w:val="005C42A3"/>
    <w:rsid w:val="005D22B4"/>
    <w:rsid w:val="005E3B0A"/>
    <w:rsid w:val="005F57CB"/>
    <w:rsid w:val="005F7DA4"/>
    <w:rsid w:val="00603A74"/>
    <w:rsid w:val="00672C95"/>
    <w:rsid w:val="00674DE6"/>
    <w:rsid w:val="006800EE"/>
    <w:rsid w:val="006B3228"/>
    <w:rsid w:val="006B7F4B"/>
    <w:rsid w:val="00714DFC"/>
    <w:rsid w:val="00733272"/>
    <w:rsid w:val="00751BF2"/>
    <w:rsid w:val="00752EE0"/>
    <w:rsid w:val="0075455E"/>
    <w:rsid w:val="007A12F6"/>
    <w:rsid w:val="007A295D"/>
    <w:rsid w:val="007B73A0"/>
    <w:rsid w:val="007B7C3D"/>
    <w:rsid w:val="007F3A42"/>
    <w:rsid w:val="0080716D"/>
    <w:rsid w:val="008174D6"/>
    <w:rsid w:val="008423A1"/>
    <w:rsid w:val="00846896"/>
    <w:rsid w:val="00860044"/>
    <w:rsid w:val="008627AF"/>
    <w:rsid w:val="0086751F"/>
    <w:rsid w:val="008710CE"/>
    <w:rsid w:val="00871BBD"/>
    <w:rsid w:val="00875C0A"/>
    <w:rsid w:val="00895835"/>
    <w:rsid w:val="008A1691"/>
    <w:rsid w:val="008E5231"/>
    <w:rsid w:val="0090362D"/>
    <w:rsid w:val="00926215"/>
    <w:rsid w:val="00974893"/>
    <w:rsid w:val="009918B7"/>
    <w:rsid w:val="00991E51"/>
    <w:rsid w:val="009B65BD"/>
    <w:rsid w:val="009C2FF9"/>
    <w:rsid w:val="009F1531"/>
    <w:rsid w:val="00A025CB"/>
    <w:rsid w:val="00A075DF"/>
    <w:rsid w:val="00A53DE5"/>
    <w:rsid w:val="00A607AE"/>
    <w:rsid w:val="00A613E9"/>
    <w:rsid w:val="00A71A25"/>
    <w:rsid w:val="00A84C1F"/>
    <w:rsid w:val="00AB5C78"/>
    <w:rsid w:val="00AE0163"/>
    <w:rsid w:val="00B55367"/>
    <w:rsid w:val="00B73220"/>
    <w:rsid w:val="00B82972"/>
    <w:rsid w:val="00B82B8A"/>
    <w:rsid w:val="00B95116"/>
    <w:rsid w:val="00BA12B0"/>
    <w:rsid w:val="00BC0221"/>
    <w:rsid w:val="00BC6B39"/>
    <w:rsid w:val="00BE1845"/>
    <w:rsid w:val="00BF774B"/>
    <w:rsid w:val="00C2002C"/>
    <w:rsid w:val="00C82751"/>
    <w:rsid w:val="00CB014F"/>
    <w:rsid w:val="00CC3857"/>
    <w:rsid w:val="00CD0DB9"/>
    <w:rsid w:val="00D820FF"/>
    <w:rsid w:val="00DF783E"/>
    <w:rsid w:val="00E01C04"/>
    <w:rsid w:val="00E37D37"/>
    <w:rsid w:val="00E80F6F"/>
    <w:rsid w:val="00EB3FAB"/>
    <w:rsid w:val="00EB5B55"/>
    <w:rsid w:val="00ED2CB3"/>
    <w:rsid w:val="00EE4C87"/>
    <w:rsid w:val="00F20907"/>
    <w:rsid w:val="00F56E0A"/>
    <w:rsid w:val="00F71722"/>
    <w:rsid w:val="00FC3E6A"/>
    <w:rsid w:val="00FD31C6"/>
    <w:rsid w:val="00FD71D8"/>
    <w:rsid w:val="00FF106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2A3"/>
    <w:pPr>
      <w:suppressAutoHyphens/>
      <w:jc w:val="both"/>
    </w:pPr>
    <w:rPr>
      <w:rFonts w:eastAsia="MS Mincho"/>
      <w:lang w:val="tr-TR" w:eastAsia="zh-CN"/>
    </w:rPr>
  </w:style>
  <w:style w:type="paragraph" w:styleId="Balk1">
    <w:name w:val="heading 1"/>
    <w:basedOn w:val="Normal"/>
    <w:next w:val="Normal"/>
    <w:qFormat/>
    <w:rsid w:val="005C42A3"/>
    <w:pPr>
      <w:keepNext/>
      <w:numPr>
        <w:numId w:val="1"/>
      </w:numPr>
      <w:spacing w:before="180" w:after="120"/>
      <w:jc w:val="center"/>
      <w:outlineLvl w:val="0"/>
    </w:pPr>
    <w:rPr>
      <w:b/>
      <w:bCs/>
      <w:sz w:val="22"/>
      <w:szCs w:val="22"/>
    </w:rPr>
  </w:style>
  <w:style w:type="paragraph" w:styleId="Balk2">
    <w:name w:val="heading 2"/>
    <w:basedOn w:val="Normal"/>
    <w:next w:val="Normal"/>
    <w:qFormat/>
    <w:rsid w:val="005C42A3"/>
    <w:pPr>
      <w:keepNext/>
      <w:numPr>
        <w:ilvl w:val="1"/>
        <w:numId w:val="1"/>
      </w:numPr>
      <w:spacing w:before="180" w:after="120"/>
      <w:outlineLvl w:val="1"/>
    </w:pPr>
    <w:rPr>
      <w:b/>
      <w:bCs/>
      <w:sz w:val="18"/>
      <w:szCs w:val="18"/>
    </w:rPr>
  </w:style>
  <w:style w:type="paragraph" w:styleId="Balk3">
    <w:name w:val="heading 3"/>
    <w:basedOn w:val="Normal"/>
    <w:next w:val="Normal"/>
    <w:qFormat/>
    <w:rsid w:val="005C42A3"/>
    <w:pPr>
      <w:keepNext/>
      <w:numPr>
        <w:ilvl w:val="2"/>
        <w:numId w:val="1"/>
      </w:numPr>
      <w:spacing w:before="180" w:after="120"/>
      <w:outlineLvl w:val="2"/>
    </w:pPr>
    <w:rPr>
      <w:i/>
      <w:iCs/>
      <w:sz w:val="18"/>
      <w:szCs w:val="18"/>
    </w:rPr>
  </w:style>
  <w:style w:type="paragraph" w:styleId="Balk4">
    <w:name w:val="heading 4"/>
    <w:basedOn w:val="Normal"/>
    <w:next w:val="Normal"/>
    <w:qFormat/>
    <w:rsid w:val="005C42A3"/>
    <w:pPr>
      <w:keepNext/>
      <w:numPr>
        <w:ilvl w:val="3"/>
        <w:numId w:val="1"/>
      </w:numPr>
      <w:spacing w:before="240" w:after="60"/>
      <w:outlineLvl w:val="3"/>
    </w:pPr>
    <w:rPr>
      <w:b/>
      <w:bCs/>
      <w:i/>
      <w:iCs/>
      <w:sz w:val="18"/>
      <w:szCs w:val="18"/>
    </w:rPr>
  </w:style>
  <w:style w:type="paragraph" w:styleId="Balk5">
    <w:name w:val="heading 5"/>
    <w:basedOn w:val="Normal"/>
    <w:next w:val="Normal"/>
    <w:qFormat/>
    <w:rsid w:val="005C42A3"/>
    <w:pPr>
      <w:numPr>
        <w:ilvl w:val="4"/>
        <w:numId w:val="1"/>
      </w:numPr>
      <w:spacing w:before="240" w:after="60"/>
      <w:outlineLvl w:val="4"/>
    </w:pPr>
    <w:rPr>
      <w:sz w:val="18"/>
      <w:szCs w:val="18"/>
    </w:rPr>
  </w:style>
  <w:style w:type="paragraph" w:styleId="Balk6">
    <w:name w:val="heading 6"/>
    <w:basedOn w:val="Normal"/>
    <w:next w:val="Normal"/>
    <w:qFormat/>
    <w:rsid w:val="005C42A3"/>
    <w:pPr>
      <w:numPr>
        <w:ilvl w:val="5"/>
        <w:numId w:val="1"/>
      </w:numPr>
      <w:spacing w:before="240" w:after="60"/>
      <w:outlineLvl w:val="5"/>
    </w:pPr>
    <w:rPr>
      <w:rFonts w:ascii="Arial" w:hAnsi="Arial" w:cs="Arial"/>
      <w:i/>
      <w:iCs/>
      <w:sz w:val="22"/>
      <w:szCs w:val="22"/>
    </w:rPr>
  </w:style>
  <w:style w:type="paragraph" w:styleId="Balk7">
    <w:name w:val="heading 7"/>
    <w:basedOn w:val="Normal"/>
    <w:next w:val="Normal"/>
    <w:qFormat/>
    <w:rsid w:val="005C42A3"/>
    <w:pPr>
      <w:numPr>
        <w:ilvl w:val="6"/>
        <w:numId w:val="1"/>
      </w:numPr>
      <w:spacing w:before="240" w:after="60"/>
      <w:outlineLvl w:val="6"/>
    </w:pPr>
    <w:rPr>
      <w:rFonts w:ascii="Arial" w:hAnsi="Arial" w:cs="Arial"/>
    </w:rPr>
  </w:style>
  <w:style w:type="paragraph" w:styleId="Balk8">
    <w:name w:val="heading 8"/>
    <w:basedOn w:val="Normal"/>
    <w:next w:val="Normal"/>
    <w:qFormat/>
    <w:rsid w:val="005C42A3"/>
    <w:pPr>
      <w:numPr>
        <w:ilvl w:val="7"/>
        <w:numId w:val="1"/>
      </w:numPr>
      <w:spacing w:before="240" w:after="60"/>
      <w:outlineLvl w:val="7"/>
    </w:pPr>
    <w:rPr>
      <w:rFonts w:ascii="Arial" w:hAnsi="Arial" w:cs="Arial"/>
      <w:i/>
      <w:iCs/>
    </w:rPr>
  </w:style>
  <w:style w:type="paragraph" w:styleId="Balk9">
    <w:name w:val="heading 9"/>
    <w:basedOn w:val="Normal"/>
    <w:next w:val="Normal"/>
    <w:qFormat/>
    <w:rsid w:val="005C42A3"/>
    <w:pPr>
      <w:numPr>
        <w:ilvl w:val="8"/>
        <w:numId w:val="1"/>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2z0">
    <w:name w:val="WW8Num2z0"/>
    <w:rsid w:val="005C42A3"/>
    <w:rPr>
      <w:rFonts w:ascii="Symbol" w:hAnsi="Symbol" w:cs="Symbol"/>
    </w:rPr>
  </w:style>
  <w:style w:type="character" w:customStyle="1" w:styleId="WW8Num3z0">
    <w:name w:val="WW8Num3z0"/>
    <w:rsid w:val="005C42A3"/>
    <w:rPr>
      <w:rFonts w:ascii="Symbol" w:hAnsi="Symbol" w:cs="Symbol"/>
    </w:rPr>
  </w:style>
  <w:style w:type="character" w:customStyle="1" w:styleId="Absatz-Standardschriftart">
    <w:name w:val="Absatz-Standardschriftart"/>
    <w:rsid w:val="005C42A3"/>
  </w:style>
  <w:style w:type="character" w:customStyle="1" w:styleId="WW8Num3z1">
    <w:name w:val="WW8Num3z1"/>
    <w:rsid w:val="005C42A3"/>
    <w:rPr>
      <w:rFonts w:ascii="Courier New" w:hAnsi="Courier New" w:cs="Courier New"/>
    </w:rPr>
  </w:style>
  <w:style w:type="character" w:customStyle="1" w:styleId="WW8Num3z2">
    <w:name w:val="WW8Num3z2"/>
    <w:rsid w:val="005C42A3"/>
    <w:rPr>
      <w:rFonts w:ascii="Wingdings" w:hAnsi="Wingdings" w:cs="Wingdings"/>
    </w:rPr>
  </w:style>
  <w:style w:type="character" w:customStyle="1" w:styleId="VarsaylanParagrafYazTipi1">
    <w:name w:val="Varsayılan Paragraf Yazı Tipi1"/>
    <w:rsid w:val="005C42A3"/>
  </w:style>
  <w:style w:type="character" w:customStyle="1" w:styleId="EndnoteCharacters">
    <w:name w:val="Endnote Characters"/>
    <w:basedOn w:val="VarsaylanParagrafYazTipi1"/>
    <w:rsid w:val="005C42A3"/>
    <w:rPr>
      <w:vertAlign w:val="superscript"/>
    </w:rPr>
  </w:style>
  <w:style w:type="character" w:customStyle="1" w:styleId="FootnoteCharacters">
    <w:name w:val="Footnote Characters"/>
    <w:basedOn w:val="VarsaylanParagrafYazTipi1"/>
    <w:rsid w:val="005C42A3"/>
    <w:rPr>
      <w:vertAlign w:val="superscript"/>
    </w:rPr>
  </w:style>
  <w:style w:type="character" w:customStyle="1" w:styleId="Superscript">
    <w:name w:val="Superscript"/>
    <w:rsid w:val="005C42A3"/>
    <w:rPr>
      <w:vertAlign w:val="superscript"/>
    </w:rPr>
  </w:style>
  <w:style w:type="character" w:styleId="Vurgu">
    <w:name w:val="Emphasis"/>
    <w:basedOn w:val="VarsaylanParagrafYazTipi1"/>
    <w:qFormat/>
    <w:rsid w:val="005C42A3"/>
    <w:rPr>
      <w:i/>
      <w:iCs/>
    </w:rPr>
  </w:style>
  <w:style w:type="character" w:customStyle="1" w:styleId="AklamaBavurusu1">
    <w:name w:val="Açıklama Başvurusu1"/>
    <w:basedOn w:val="VarsaylanParagrafYazTipi1"/>
    <w:rsid w:val="005C42A3"/>
    <w:rPr>
      <w:sz w:val="16"/>
      <w:szCs w:val="16"/>
    </w:rPr>
  </w:style>
  <w:style w:type="character" w:styleId="Kpr">
    <w:name w:val="Hyperlink"/>
    <w:basedOn w:val="VarsaylanParagrafYazTipi1"/>
    <w:rsid w:val="005C42A3"/>
    <w:rPr>
      <w:color w:val="0000FF"/>
      <w:u w:val="single"/>
    </w:rPr>
  </w:style>
  <w:style w:type="character" w:styleId="zlenenKpr">
    <w:name w:val="FollowedHyperlink"/>
    <w:basedOn w:val="VarsaylanParagrafYazTipi1"/>
    <w:rsid w:val="005C42A3"/>
    <w:rPr>
      <w:color w:val="800080"/>
      <w:u w:val="single"/>
    </w:rPr>
  </w:style>
  <w:style w:type="paragraph" w:customStyle="1" w:styleId="Heading">
    <w:name w:val="Heading"/>
    <w:basedOn w:val="Normal"/>
    <w:next w:val="GvdeMetni"/>
    <w:rsid w:val="005C42A3"/>
    <w:pPr>
      <w:keepNext/>
      <w:spacing w:before="240" w:after="120"/>
    </w:pPr>
    <w:rPr>
      <w:rFonts w:ascii="Liberation Sans" w:eastAsia="DejaVu Sans" w:hAnsi="Liberation Sans" w:cs="DejaVu Sans"/>
      <w:sz w:val="28"/>
      <w:szCs w:val="28"/>
    </w:rPr>
  </w:style>
  <w:style w:type="paragraph" w:styleId="GvdeMetni">
    <w:name w:val="Body Text"/>
    <w:basedOn w:val="Normal"/>
    <w:rsid w:val="005C42A3"/>
    <w:pPr>
      <w:spacing w:after="120"/>
    </w:pPr>
  </w:style>
  <w:style w:type="paragraph" w:styleId="Liste">
    <w:name w:val="List"/>
    <w:basedOn w:val="GvdeMetni"/>
    <w:rsid w:val="005C42A3"/>
  </w:style>
  <w:style w:type="paragraph" w:styleId="ResimYazs">
    <w:name w:val="caption"/>
    <w:basedOn w:val="Normal"/>
    <w:qFormat/>
    <w:rsid w:val="005C42A3"/>
    <w:pPr>
      <w:suppressLineNumbers/>
      <w:spacing w:before="120" w:after="120"/>
    </w:pPr>
    <w:rPr>
      <w:i/>
      <w:iCs/>
      <w:sz w:val="24"/>
      <w:szCs w:val="24"/>
    </w:rPr>
  </w:style>
  <w:style w:type="paragraph" w:customStyle="1" w:styleId="Index">
    <w:name w:val="Index"/>
    <w:basedOn w:val="Normal"/>
    <w:rsid w:val="005C42A3"/>
    <w:pPr>
      <w:suppressLineNumbers/>
    </w:pPr>
  </w:style>
  <w:style w:type="paragraph" w:customStyle="1" w:styleId="AklamaMetni1">
    <w:name w:val="Açıklama Metni1"/>
    <w:basedOn w:val="Normal"/>
    <w:rsid w:val="005C42A3"/>
  </w:style>
  <w:style w:type="paragraph" w:customStyle="1" w:styleId="FootnoteBase">
    <w:name w:val="Footnote Base"/>
    <w:basedOn w:val="Normal"/>
    <w:rsid w:val="005C42A3"/>
    <w:pPr>
      <w:tabs>
        <w:tab w:val="left" w:pos="187"/>
      </w:tabs>
      <w:spacing w:line="220" w:lineRule="exact"/>
      <w:ind w:left="187" w:hanging="187"/>
    </w:pPr>
    <w:rPr>
      <w:sz w:val="18"/>
      <w:szCs w:val="18"/>
    </w:rPr>
  </w:style>
  <w:style w:type="paragraph" w:customStyle="1" w:styleId="ResimYazs1">
    <w:name w:val="Resim Yazısı1"/>
    <w:basedOn w:val="Normal"/>
    <w:next w:val="Normal"/>
    <w:rsid w:val="005C42A3"/>
    <w:pPr>
      <w:spacing w:before="120" w:after="240"/>
      <w:ind w:left="289" w:right="289"/>
    </w:pPr>
    <w:rPr>
      <w:i/>
      <w:iCs/>
      <w:sz w:val="18"/>
      <w:szCs w:val="18"/>
    </w:rPr>
  </w:style>
  <w:style w:type="paragraph" w:customStyle="1" w:styleId="Picture">
    <w:name w:val="Picture"/>
    <w:basedOn w:val="Normal"/>
    <w:next w:val="ResimYazs1"/>
    <w:rsid w:val="005C42A3"/>
    <w:pPr>
      <w:keepNext/>
      <w:spacing w:before="200" w:after="60"/>
      <w:ind w:right="43"/>
      <w:jc w:val="center"/>
    </w:pPr>
    <w:rPr>
      <w:sz w:val="18"/>
      <w:szCs w:val="18"/>
    </w:rPr>
  </w:style>
  <w:style w:type="paragraph" w:customStyle="1" w:styleId="URL">
    <w:name w:val="URL"/>
    <w:basedOn w:val="Normal"/>
    <w:rsid w:val="005C42A3"/>
    <w:rPr>
      <w:rFonts w:ascii="Courier" w:hAnsi="Courier" w:cs="Courier"/>
      <w:lang w:val="en-GB"/>
    </w:rPr>
  </w:style>
  <w:style w:type="paragraph" w:styleId="Altbilgi">
    <w:name w:val="footer"/>
    <w:basedOn w:val="Normal"/>
    <w:link w:val="AltbilgiChar"/>
    <w:uiPriority w:val="99"/>
    <w:rsid w:val="005C42A3"/>
    <w:pPr>
      <w:tabs>
        <w:tab w:val="center" w:pos="4320"/>
        <w:tab w:val="right" w:pos="8640"/>
      </w:tabs>
    </w:pPr>
  </w:style>
  <w:style w:type="paragraph" w:styleId="DipnotMetni">
    <w:name w:val="footnote text"/>
    <w:basedOn w:val="Normal"/>
    <w:rsid w:val="005C42A3"/>
  </w:style>
  <w:style w:type="paragraph" w:customStyle="1" w:styleId="MakroMetni1">
    <w:name w:val="Makro Metni1"/>
    <w:basedOn w:val="Normal"/>
    <w:rsid w:val="005C42A3"/>
    <w:pPr>
      <w:spacing w:after="120"/>
      <w:ind w:right="45"/>
    </w:pPr>
    <w:rPr>
      <w:rFonts w:ascii="Courier New" w:hAnsi="Courier New" w:cs="Courier New"/>
      <w:sz w:val="18"/>
      <w:szCs w:val="18"/>
    </w:rPr>
  </w:style>
  <w:style w:type="paragraph" w:customStyle="1" w:styleId="Author">
    <w:name w:val="Author"/>
    <w:basedOn w:val="Normal"/>
    <w:next w:val="Normal"/>
    <w:rsid w:val="005C42A3"/>
    <w:pPr>
      <w:spacing w:before="220" w:after="220"/>
      <w:jc w:val="center"/>
    </w:pPr>
    <w:rPr>
      <w:i/>
      <w:iCs/>
      <w:sz w:val="24"/>
      <w:szCs w:val="24"/>
    </w:rPr>
  </w:style>
  <w:style w:type="paragraph" w:customStyle="1" w:styleId="HeadingBase">
    <w:name w:val="Heading Base"/>
    <w:basedOn w:val="Normal"/>
    <w:next w:val="Normal"/>
    <w:rsid w:val="005C42A3"/>
    <w:pPr>
      <w:keepNext/>
      <w:keepLines/>
      <w:spacing w:before="240" w:after="120"/>
    </w:pPr>
    <w:rPr>
      <w:rFonts w:ascii="Arial" w:hAnsi="Arial" w:cs="Arial"/>
      <w:b/>
      <w:bCs/>
      <w:kern w:val="1"/>
      <w:sz w:val="36"/>
      <w:szCs w:val="36"/>
    </w:rPr>
  </w:style>
  <w:style w:type="paragraph" w:styleId="GvdeMetniGirintisi">
    <w:name w:val="Body Text Indent"/>
    <w:basedOn w:val="Normal"/>
    <w:rsid w:val="005C42A3"/>
    <w:pPr>
      <w:numPr>
        <w:numId w:val="2"/>
      </w:numPr>
      <w:spacing w:after="120"/>
      <w:ind w:right="45"/>
    </w:pPr>
    <w:rPr>
      <w:sz w:val="18"/>
      <w:szCs w:val="18"/>
    </w:rPr>
  </w:style>
  <w:style w:type="paragraph" w:customStyle="1" w:styleId="BodyTextKeep">
    <w:name w:val="Body Text Keep"/>
    <w:basedOn w:val="Normal"/>
    <w:rsid w:val="005C42A3"/>
    <w:pPr>
      <w:keepNext/>
      <w:ind w:right="45"/>
    </w:pPr>
    <w:rPr>
      <w:sz w:val="18"/>
      <w:szCs w:val="18"/>
    </w:rPr>
  </w:style>
  <w:style w:type="paragraph" w:customStyle="1" w:styleId="Address">
    <w:name w:val="Address"/>
    <w:basedOn w:val="Normal"/>
    <w:rsid w:val="005C42A3"/>
    <w:pPr>
      <w:keepLines/>
      <w:ind w:right="4320"/>
    </w:pPr>
    <w:rPr>
      <w:sz w:val="18"/>
      <w:szCs w:val="18"/>
    </w:rPr>
  </w:style>
  <w:style w:type="paragraph" w:customStyle="1" w:styleId="Reference">
    <w:name w:val="Reference"/>
    <w:basedOn w:val="Normal"/>
    <w:rsid w:val="005C42A3"/>
    <w:pPr>
      <w:numPr>
        <w:numId w:val="5"/>
      </w:numPr>
    </w:pPr>
    <w:rPr>
      <w:sz w:val="18"/>
      <w:szCs w:val="18"/>
    </w:rPr>
  </w:style>
  <w:style w:type="paragraph" w:customStyle="1" w:styleId="Equation">
    <w:name w:val="Equation"/>
    <w:basedOn w:val="Normal"/>
    <w:rsid w:val="005C42A3"/>
    <w:pPr>
      <w:tabs>
        <w:tab w:val="left" w:pos="567"/>
        <w:tab w:val="right" w:pos="4678"/>
      </w:tabs>
      <w:spacing w:before="120" w:after="120"/>
      <w:jc w:val="left"/>
    </w:pPr>
    <w:rPr>
      <w:sz w:val="18"/>
      <w:szCs w:val="18"/>
    </w:rPr>
  </w:style>
  <w:style w:type="paragraph" w:customStyle="1" w:styleId="Title1">
    <w:name w:val="Title1"/>
    <w:basedOn w:val="Normal"/>
    <w:next w:val="Author"/>
    <w:rsid w:val="005C42A3"/>
    <w:pPr>
      <w:spacing w:before="100"/>
      <w:ind w:left="1134" w:right="720"/>
      <w:jc w:val="center"/>
    </w:pPr>
    <w:rPr>
      <w:b/>
      <w:bCs/>
      <w:sz w:val="28"/>
      <w:szCs w:val="28"/>
    </w:rPr>
  </w:style>
  <w:style w:type="paragraph" w:customStyle="1" w:styleId="Item">
    <w:name w:val="Item"/>
    <w:basedOn w:val="Normal"/>
    <w:rsid w:val="005C42A3"/>
    <w:pPr>
      <w:numPr>
        <w:numId w:val="6"/>
      </w:numPr>
      <w:ind w:right="288"/>
    </w:pPr>
    <w:rPr>
      <w:sz w:val="18"/>
      <w:szCs w:val="18"/>
    </w:rPr>
  </w:style>
  <w:style w:type="paragraph" w:customStyle="1" w:styleId="Abstract">
    <w:name w:val="Abstract"/>
    <w:basedOn w:val="Normal"/>
    <w:next w:val="Normal"/>
    <w:rsid w:val="005C42A3"/>
    <w:pPr>
      <w:ind w:right="45"/>
    </w:pPr>
    <w:rPr>
      <w:sz w:val="18"/>
      <w:szCs w:val="18"/>
    </w:rPr>
  </w:style>
  <w:style w:type="paragraph" w:customStyle="1" w:styleId="NumItem">
    <w:name w:val="NumItem"/>
    <w:basedOn w:val="Normal"/>
    <w:rsid w:val="005C42A3"/>
    <w:pPr>
      <w:numPr>
        <w:numId w:val="4"/>
      </w:numPr>
      <w:ind w:left="0" w:right="288" w:firstLine="0"/>
    </w:pPr>
    <w:rPr>
      <w:sz w:val="18"/>
      <w:szCs w:val="18"/>
    </w:rPr>
  </w:style>
  <w:style w:type="paragraph" w:customStyle="1" w:styleId="Affiliation">
    <w:name w:val="Affiliation"/>
    <w:basedOn w:val="Normal"/>
    <w:rsid w:val="005C42A3"/>
    <w:pPr>
      <w:jc w:val="center"/>
    </w:pPr>
    <w:rPr>
      <w:sz w:val="24"/>
      <w:szCs w:val="24"/>
    </w:rPr>
  </w:style>
  <w:style w:type="paragraph" w:customStyle="1" w:styleId="AbstractHeading">
    <w:name w:val="AbstractHeading"/>
    <w:basedOn w:val="Abstract"/>
    <w:rsid w:val="005C42A3"/>
    <w:pPr>
      <w:spacing w:before="80" w:after="120"/>
      <w:jc w:val="center"/>
    </w:pPr>
    <w:rPr>
      <w:b/>
      <w:bCs/>
      <w:sz w:val="22"/>
      <w:szCs w:val="22"/>
    </w:rPr>
  </w:style>
  <w:style w:type="paragraph" w:customStyle="1" w:styleId="BodyTextNext">
    <w:name w:val="Body Text Next"/>
    <w:basedOn w:val="Normal"/>
    <w:rsid w:val="005C42A3"/>
    <w:pPr>
      <w:ind w:right="45" w:firstLine="284"/>
    </w:pPr>
    <w:rPr>
      <w:sz w:val="18"/>
      <w:szCs w:val="18"/>
    </w:rPr>
  </w:style>
  <w:style w:type="paragraph" w:styleId="stbilgi">
    <w:name w:val="header"/>
    <w:basedOn w:val="Normal"/>
    <w:rsid w:val="005C42A3"/>
    <w:pPr>
      <w:tabs>
        <w:tab w:val="center" w:pos="4153"/>
        <w:tab w:val="right" w:pos="8306"/>
      </w:tabs>
    </w:pPr>
  </w:style>
  <w:style w:type="paragraph" w:customStyle="1" w:styleId="Tablecaption">
    <w:name w:val="Table caption"/>
    <w:basedOn w:val="ResimYazs1"/>
    <w:rsid w:val="005C42A3"/>
    <w:pPr>
      <w:spacing w:before="220" w:after="180"/>
      <w:jc w:val="center"/>
    </w:pPr>
    <w:rPr>
      <w:i w:val="0"/>
      <w:iCs w:val="0"/>
    </w:rPr>
  </w:style>
  <w:style w:type="paragraph" w:styleId="BalonMetni">
    <w:name w:val="Balloon Text"/>
    <w:basedOn w:val="Normal"/>
    <w:rsid w:val="005C42A3"/>
    <w:rPr>
      <w:rFonts w:ascii="Tahoma" w:hAnsi="Tahoma" w:cs="Tahoma"/>
      <w:sz w:val="16"/>
      <w:szCs w:val="16"/>
    </w:rPr>
  </w:style>
  <w:style w:type="paragraph" w:customStyle="1" w:styleId="Figurecaption">
    <w:name w:val="Figure caption"/>
    <w:basedOn w:val="Tablecaption"/>
    <w:rsid w:val="005C42A3"/>
    <w:rPr>
      <w:i/>
      <w:iCs/>
    </w:rPr>
  </w:style>
  <w:style w:type="paragraph" w:customStyle="1" w:styleId="TableContents">
    <w:name w:val="Table Contents"/>
    <w:basedOn w:val="Normal"/>
    <w:rsid w:val="005C42A3"/>
    <w:pPr>
      <w:suppressLineNumbers/>
    </w:pPr>
  </w:style>
  <w:style w:type="paragraph" w:customStyle="1" w:styleId="TableHeading">
    <w:name w:val="Table Heading"/>
    <w:basedOn w:val="TableContents"/>
    <w:rsid w:val="005C42A3"/>
    <w:pPr>
      <w:jc w:val="center"/>
    </w:pPr>
    <w:rPr>
      <w:b/>
      <w:bCs/>
    </w:rPr>
  </w:style>
  <w:style w:type="paragraph" w:customStyle="1" w:styleId="c0">
    <w:name w:val="c0"/>
    <w:basedOn w:val="Normal"/>
    <w:rsid w:val="00E01C04"/>
    <w:pPr>
      <w:suppressAutoHyphens w:val="0"/>
      <w:spacing w:before="100" w:beforeAutospacing="1" w:after="100" w:afterAutospacing="1"/>
      <w:jc w:val="left"/>
    </w:pPr>
    <w:rPr>
      <w:rFonts w:eastAsia="Times New Roman"/>
      <w:sz w:val="24"/>
      <w:szCs w:val="24"/>
      <w:lang w:val="en-US" w:eastAsia="en-US"/>
    </w:rPr>
  </w:style>
  <w:style w:type="character" w:styleId="YerTutucuMetni">
    <w:name w:val="Placeholder Text"/>
    <w:basedOn w:val="VarsaylanParagrafYazTipi"/>
    <w:uiPriority w:val="99"/>
    <w:semiHidden/>
    <w:rsid w:val="00142A89"/>
    <w:rPr>
      <w:color w:val="808080"/>
    </w:rPr>
  </w:style>
  <w:style w:type="character" w:customStyle="1" w:styleId="apple-converted-space">
    <w:name w:val="apple-converted-space"/>
    <w:basedOn w:val="VarsaylanParagrafYazTipi"/>
    <w:rsid w:val="00F20907"/>
  </w:style>
  <w:style w:type="character" w:customStyle="1" w:styleId="notranslate">
    <w:name w:val="notranslate"/>
    <w:basedOn w:val="VarsaylanParagrafYazTipi"/>
    <w:rsid w:val="00871BBD"/>
  </w:style>
  <w:style w:type="character" w:customStyle="1" w:styleId="AltbilgiChar">
    <w:name w:val="Altbilgi Char"/>
    <w:basedOn w:val="VarsaylanParagrafYazTipi"/>
    <w:link w:val="Altbilgi"/>
    <w:uiPriority w:val="99"/>
    <w:rsid w:val="00B82B8A"/>
    <w:rPr>
      <w:rFonts w:eastAsia="MS Mincho"/>
      <w:lang w:val="tr-TR" w:eastAsia="zh-CN"/>
    </w:rPr>
  </w:style>
  <w:style w:type="paragraph" w:styleId="ListeParagraf">
    <w:name w:val="List Paragraph"/>
    <w:basedOn w:val="Normal"/>
    <w:uiPriority w:val="34"/>
    <w:qFormat/>
    <w:rsid w:val="005058B0"/>
    <w:pPr>
      <w:suppressAutoHyphens w:val="0"/>
      <w:spacing w:after="200" w:line="276" w:lineRule="auto"/>
      <w:ind w:left="720"/>
      <w:contextualSpacing/>
      <w:jc w:val="left"/>
    </w:pPr>
    <w:rPr>
      <w:rFonts w:asciiTheme="minorHAnsi" w:eastAsiaTheme="minorEastAsia" w:hAnsiTheme="minorHAnsi" w:cstheme="minorBidi"/>
      <w:sz w:val="22"/>
      <w:szCs w:val="22"/>
      <w:lang w:eastAsia="tr-TR"/>
    </w:rPr>
  </w:style>
  <w:style w:type="paragraph" w:styleId="NormalWeb">
    <w:name w:val="Normal (Web)"/>
    <w:basedOn w:val="Normal"/>
    <w:uiPriority w:val="99"/>
    <w:semiHidden/>
    <w:unhideWhenUsed/>
    <w:rsid w:val="00CC3857"/>
    <w:pPr>
      <w:suppressAutoHyphens w:val="0"/>
      <w:spacing w:before="100" w:beforeAutospacing="1" w:after="100" w:afterAutospacing="1"/>
      <w:jc w:val="left"/>
    </w:pPr>
    <w:rPr>
      <w:rFonts w:eastAsia="Times New Roman"/>
      <w:sz w:val="24"/>
      <w:szCs w:val="24"/>
      <w:lang w:eastAsia="tr-TR"/>
    </w:rPr>
  </w:style>
</w:styles>
</file>

<file path=word/webSettings.xml><?xml version="1.0" encoding="utf-8"?>
<w:webSettings xmlns:r="http://schemas.openxmlformats.org/officeDocument/2006/relationships" xmlns:w="http://schemas.openxmlformats.org/wordprocessingml/2006/main">
  <w:divs>
    <w:div w:id="172032587">
      <w:bodyDiv w:val="1"/>
      <w:marLeft w:val="0"/>
      <w:marRight w:val="0"/>
      <w:marTop w:val="0"/>
      <w:marBottom w:val="0"/>
      <w:divBdr>
        <w:top w:val="none" w:sz="0" w:space="0" w:color="auto"/>
        <w:left w:val="none" w:sz="0" w:space="0" w:color="auto"/>
        <w:bottom w:val="none" w:sz="0" w:space="0" w:color="auto"/>
        <w:right w:val="none" w:sz="0" w:space="0" w:color="auto"/>
      </w:divBdr>
    </w:div>
    <w:div w:id="197157859">
      <w:bodyDiv w:val="1"/>
      <w:marLeft w:val="0"/>
      <w:marRight w:val="0"/>
      <w:marTop w:val="0"/>
      <w:marBottom w:val="0"/>
      <w:divBdr>
        <w:top w:val="none" w:sz="0" w:space="0" w:color="auto"/>
        <w:left w:val="none" w:sz="0" w:space="0" w:color="auto"/>
        <w:bottom w:val="none" w:sz="0" w:space="0" w:color="auto"/>
        <w:right w:val="none" w:sz="0" w:space="0" w:color="auto"/>
      </w:divBdr>
    </w:div>
    <w:div w:id="484930613">
      <w:bodyDiv w:val="1"/>
      <w:marLeft w:val="0"/>
      <w:marRight w:val="0"/>
      <w:marTop w:val="0"/>
      <w:marBottom w:val="0"/>
      <w:divBdr>
        <w:top w:val="none" w:sz="0" w:space="0" w:color="auto"/>
        <w:left w:val="none" w:sz="0" w:space="0" w:color="auto"/>
        <w:bottom w:val="none" w:sz="0" w:space="0" w:color="auto"/>
        <w:right w:val="none" w:sz="0" w:space="0" w:color="auto"/>
      </w:divBdr>
      <w:divsChild>
        <w:div w:id="729502129">
          <w:marLeft w:val="0"/>
          <w:marRight w:val="0"/>
          <w:marTop w:val="0"/>
          <w:marBottom w:val="0"/>
          <w:divBdr>
            <w:top w:val="none" w:sz="0" w:space="0" w:color="auto"/>
            <w:left w:val="none" w:sz="0" w:space="0" w:color="auto"/>
            <w:bottom w:val="none" w:sz="0" w:space="0" w:color="auto"/>
            <w:right w:val="none" w:sz="0" w:space="0" w:color="auto"/>
          </w:divBdr>
        </w:div>
      </w:divsChild>
    </w:div>
    <w:div w:id="101603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i2.wp.com/www.kadinyazilimci.com/wp-content/uploads/2014/09/a.jpg"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i2.wp.com/www.kadinyazilimci.com/wp-content/uploads/2014/09/thread1.jpg"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r.wikipedia.org/wiki/Senkronizasyon" TargetMode="External"/><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tmpl_97_turkce.dot</Template>
  <TotalTime>810</TotalTime>
  <Pages>8</Pages>
  <Words>1813</Words>
  <Characters>10335</Characters>
  <Application>Microsoft Office Word</Application>
  <DocSecurity>0</DocSecurity>
  <Lines>86</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cengslymn</dc:creator>
  <cp:lastModifiedBy>K</cp:lastModifiedBy>
  <cp:revision>45</cp:revision>
  <cp:lastPrinted>2007-11-28T13:58:00Z</cp:lastPrinted>
  <dcterms:created xsi:type="dcterms:W3CDTF">2016-10-17T14:21:00Z</dcterms:created>
  <dcterms:modified xsi:type="dcterms:W3CDTF">2017-04-07T10:14:00Z</dcterms:modified>
</cp:coreProperties>
</file>